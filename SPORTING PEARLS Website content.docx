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014644C">
      <w:pPr>
        <w:pStyle w:val="style0"/>
        <w:rPr>
          <w:color w:val="000080"/>
          <w:sz w:val="28"/>
          <w:szCs w:val="28"/>
          <w:lang w:val="en-US"/>
        </w:rPr>
      </w:pPr>
      <w:bookmarkStart w:id="0" w:name="_GoBack"/>
      <w:bookmarkEnd w:id="0"/>
    </w:p>
    <w:p w14:paraId="02CA76D7">
      <w:pPr>
        <w:pStyle w:val="style0"/>
        <w:rPr>
          <w:color w:val="000080"/>
          <w:sz w:val="28"/>
          <w:szCs w:val="28"/>
          <w:lang w:val="en-US"/>
        </w:rPr>
      </w:pPr>
      <w:r>
        <w:rPr>
          <w:color w:val="000080"/>
          <w:sz w:val="28"/>
          <w:szCs w:val="28"/>
          <w:lang w:val="en-US"/>
        </w:rPr>
        <w:t>SPORTING PEARLS FOOTBALL ACADEMY</w:t>
      </w:r>
    </w:p>
    <w:p w14:paraId="A344F348">
      <w:pPr>
        <w:pStyle w:val="style0"/>
        <w:rPr>
          <w:color w:val="000080"/>
          <w:sz w:val="28"/>
          <w:szCs w:val="28"/>
          <w:lang w:val="en-US"/>
        </w:rPr>
      </w:pPr>
      <w:r>
        <w:rPr>
          <w:color w:val="000080"/>
          <w:sz w:val="28"/>
          <w:szCs w:val="28"/>
          <w:lang w:val="en-US"/>
        </w:rPr>
        <w:t>PHASE 1: WEBSITE DESIGN &amp; DEVELOPMENT (Footter Links)</w:t>
      </w:r>
    </w:p>
    <w:p w14:paraId="CF893710">
      <w:pPr>
        <w:pStyle w:val="style0"/>
        <w:rPr>
          <w:color w:val="000080"/>
          <w:sz w:val="28"/>
          <w:szCs w:val="28"/>
          <w:lang w:val="en-US"/>
        </w:rPr>
      </w:pPr>
      <w:r>
        <w:rPr>
          <w:b/>
          <w:bCs/>
          <w:color w:val="000080"/>
          <w:sz w:val="28"/>
          <w:szCs w:val="28"/>
          <w:lang w:val="en-US"/>
        </w:rPr>
        <w:t>Website</w:t>
      </w:r>
      <w:r>
        <w:rPr>
          <w:color w:val="000080"/>
          <w:sz w:val="28"/>
          <w:szCs w:val="28"/>
          <w:lang w:val="en-US"/>
        </w:rPr>
        <w:t>: sportingpearlsacademy.org</w:t>
      </w:r>
    </w:p>
    <w:p w14:paraId="DAC7854A">
      <w:pPr>
        <w:pStyle w:val="style0"/>
        <w:rPr>
          <w:color w:val="000080"/>
          <w:sz w:val="28"/>
          <w:szCs w:val="28"/>
          <w:lang w:val="en-US"/>
        </w:rPr>
      </w:pPr>
      <w:r>
        <w:rPr>
          <w:b/>
          <w:bCs/>
          <w:color w:val="000080"/>
          <w:sz w:val="28"/>
          <w:szCs w:val="28"/>
          <w:lang w:val="en-US"/>
        </w:rPr>
        <w:t>Official email</w:t>
      </w:r>
      <w:r>
        <w:rPr>
          <w:color w:val="000080"/>
          <w:sz w:val="28"/>
          <w:szCs w:val="28"/>
          <w:lang w:val="en-US"/>
        </w:rPr>
        <w:t>: info@sportingspearsac.org</w:t>
      </w:r>
    </w:p>
    <w:p w14:paraId="DA5313C5">
      <w:pPr>
        <w:pStyle w:val="style0"/>
        <w:rPr>
          <w:color w:val="000080"/>
          <w:sz w:val="28"/>
          <w:szCs w:val="28"/>
          <w:lang w:val="en-US"/>
        </w:rPr>
      </w:pPr>
      <w:r>
        <w:rPr>
          <w:b/>
          <w:bCs/>
          <w:color w:val="000080"/>
          <w:sz w:val="28"/>
          <w:szCs w:val="28"/>
          <w:u w:val="single" w:color="000000"/>
          <w:lang w:val="en-US"/>
        </w:rPr>
        <w:t>Motto</w:t>
      </w:r>
      <w:r>
        <w:rPr>
          <w:color w:val="000080"/>
          <w:sz w:val="28"/>
          <w:szCs w:val="28"/>
          <w:lang w:val="en-US"/>
        </w:rPr>
        <w:t>: Developing Talent. Building Character. Transforming Lives Through Football.</w:t>
      </w:r>
    </w:p>
    <w:p w14:paraId="EA8CFD98">
      <w:pPr>
        <w:pStyle w:val="style0"/>
        <w:rPr>
          <w:color w:val="000080"/>
          <w:sz w:val="28"/>
          <w:szCs w:val="28"/>
          <w:lang w:val="en-US"/>
        </w:rPr>
      </w:pPr>
      <w:r>
        <w:rPr>
          <w:color w:val="000080"/>
          <w:sz w:val="28"/>
          <w:szCs w:val="28"/>
          <w:lang w:val="en-US"/>
        </w:rPr>
        <w:t>PHASE 1: OBJECTIVE</w:t>
      </w:r>
    </w:p>
    <w:p w14:paraId="A089E5DC">
      <w:pPr>
        <w:pStyle w:val="style0"/>
        <w:rPr>
          <w:color w:val="000080"/>
          <w:sz w:val="28"/>
          <w:szCs w:val="28"/>
          <w:lang w:val="en-US"/>
        </w:rPr>
      </w:pPr>
      <w:r>
        <w:rPr>
          <w:color w:val="000080"/>
          <w:sz w:val="28"/>
          <w:szCs w:val="28"/>
          <w:lang w:val="en-US"/>
        </w:rPr>
        <w:t xml:space="preserve">The website should accomplish five things </w:t>
      </w:r>
    </w:p>
    <w:p w14:paraId="DFF2D987">
      <w:pPr>
        <w:pStyle w:val="style179"/>
        <w:numPr>
          <w:ilvl w:val="0"/>
          <w:numId w:val="1"/>
        </w:numPr>
        <w:rPr>
          <w:color w:val="000080"/>
          <w:sz w:val="28"/>
          <w:szCs w:val="28"/>
          <w:lang w:val="en-US"/>
        </w:rPr>
      </w:pPr>
      <w:r>
        <w:rPr>
          <w:color w:val="000080"/>
          <w:sz w:val="28"/>
          <w:szCs w:val="28"/>
          <w:lang w:val="en-US"/>
        </w:rPr>
        <w:t>Represent Sporting Pearls professionally</w:t>
      </w:r>
    </w:p>
    <w:p w14:paraId="7C521C58">
      <w:pPr>
        <w:pStyle w:val="style179"/>
        <w:numPr>
          <w:ilvl w:val="0"/>
          <w:numId w:val="1"/>
        </w:numPr>
        <w:rPr>
          <w:color w:val="000080"/>
          <w:sz w:val="28"/>
          <w:szCs w:val="28"/>
          <w:lang w:val="en-US"/>
        </w:rPr>
      </w:pPr>
      <w:r>
        <w:rPr>
          <w:color w:val="000080"/>
          <w:sz w:val="28"/>
          <w:szCs w:val="28"/>
          <w:lang w:val="en-US"/>
        </w:rPr>
        <w:t>Allow people to interact with the academy online</w:t>
      </w:r>
    </w:p>
    <w:p w14:paraId="B5AA27A4">
      <w:pPr>
        <w:pStyle w:val="style179"/>
        <w:numPr>
          <w:ilvl w:val="0"/>
          <w:numId w:val="1"/>
        </w:numPr>
        <w:rPr>
          <w:color w:val="000080"/>
          <w:sz w:val="28"/>
          <w:szCs w:val="28"/>
          <w:lang w:val="en-US"/>
        </w:rPr>
      </w:pPr>
      <w:r>
        <w:rPr>
          <w:color w:val="000080"/>
          <w:sz w:val="28"/>
          <w:szCs w:val="28"/>
          <w:lang w:val="en-US"/>
        </w:rPr>
        <w:t>Capture useful information through structured forms</w:t>
      </w:r>
    </w:p>
    <w:p w14:paraId="CBCF739F">
      <w:pPr>
        <w:pStyle w:val="style179"/>
        <w:numPr>
          <w:ilvl w:val="0"/>
          <w:numId w:val="1"/>
        </w:numPr>
        <w:rPr>
          <w:color w:val="000080"/>
          <w:sz w:val="28"/>
          <w:szCs w:val="28"/>
          <w:lang w:val="en-US"/>
        </w:rPr>
      </w:pPr>
      <w:r>
        <w:rPr>
          <w:color w:val="000080"/>
          <w:sz w:val="28"/>
          <w:szCs w:val="28"/>
          <w:lang w:val="en-US"/>
        </w:rPr>
        <w:t>Create a foundation that can later become a complete digital academy management system</w:t>
      </w:r>
    </w:p>
    <w:p w14:paraId="A619D50D">
      <w:pPr>
        <w:pStyle w:val="style179"/>
        <w:numPr>
          <w:ilvl w:val="0"/>
          <w:numId w:val="1"/>
        </w:numPr>
        <w:rPr>
          <w:color w:val="000080"/>
          <w:sz w:val="28"/>
          <w:szCs w:val="28"/>
          <w:lang w:val="en-US"/>
        </w:rPr>
      </w:pPr>
      <w:r>
        <w:rPr>
          <w:color w:val="000080"/>
          <w:sz w:val="28"/>
          <w:szCs w:val="28"/>
          <w:lang w:val="en-US"/>
        </w:rPr>
        <w:t>The design should be modern, clean, mobile-first and football-focused, while still looking credible to parents, sponsors, FKF/CAF stakeholders, schools and development partners.</w:t>
      </w:r>
    </w:p>
    <w:p w14:paraId="52F66995">
      <w:pPr>
        <w:pStyle w:val="style0"/>
        <w:rPr>
          <w:color w:val="0000ff"/>
          <w:sz w:val="28"/>
          <w:szCs w:val="28"/>
          <w:lang w:val="en-US"/>
        </w:rPr>
      </w:pPr>
      <w:r>
        <w:rPr>
          <w:color w:val="0000ff"/>
          <w:sz w:val="28"/>
          <w:szCs w:val="28"/>
          <w:lang w:val="en-US"/>
        </w:rPr>
        <w:t>2. WEBSITE STRUCTURE</w:t>
      </w:r>
    </w:p>
    <w:p w14:paraId="9438EB00">
      <w:pPr>
        <w:pStyle w:val="style0"/>
        <w:rPr>
          <w:color w:val="000000"/>
          <w:sz w:val="28"/>
          <w:szCs w:val="28"/>
          <w:lang w:val="en-US"/>
        </w:rPr>
      </w:pPr>
      <w:r>
        <w:rPr>
          <w:color w:val="000000"/>
          <w:sz w:val="28"/>
          <w:szCs w:val="28"/>
          <w:lang w:val="en-US"/>
        </w:rPr>
        <w:t>Main Navigation</w:t>
      </w:r>
    </w:p>
    <w:p w14:paraId="3CC64079">
      <w:pPr>
        <w:pStyle w:val="style0"/>
        <w:rPr>
          <w:b/>
          <w:bCs/>
          <w:color w:val="000000"/>
          <w:sz w:val="28"/>
          <w:szCs w:val="28"/>
          <w:lang w:val="en-US"/>
        </w:rPr>
      </w:pPr>
      <w:r>
        <w:rPr>
          <w:b/>
          <w:bCs/>
          <w:color w:val="000000"/>
          <w:sz w:val="28"/>
          <w:szCs w:val="28"/>
          <w:lang w:val="en-US"/>
        </w:rPr>
        <w:t>HOME</w:t>
      </w:r>
    </w:p>
    <w:p w14:paraId="D8498DF5">
      <w:pPr>
        <w:pStyle w:val="style0"/>
        <w:rPr>
          <w:color w:val="000000"/>
          <w:sz w:val="28"/>
          <w:szCs w:val="28"/>
          <w:lang w:val="en-US"/>
        </w:rPr>
      </w:pPr>
      <w:r>
        <w:rPr>
          <w:color w:val="000000"/>
          <w:sz w:val="28"/>
          <w:szCs w:val="28"/>
          <w:lang w:val="en-US"/>
        </w:rPr>
        <w:t>↓</w:t>
      </w:r>
    </w:p>
    <w:p w14:paraId="A956C28E">
      <w:pPr>
        <w:pStyle w:val="style0"/>
        <w:rPr>
          <w:b/>
          <w:bCs/>
          <w:color w:val="000000"/>
          <w:sz w:val="28"/>
          <w:szCs w:val="28"/>
          <w:lang w:val="en-US"/>
        </w:rPr>
      </w:pPr>
      <w:r>
        <w:rPr>
          <w:b/>
          <w:bCs/>
          <w:color w:val="000000"/>
          <w:sz w:val="28"/>
          <w:szCs w:val="28"/>
          <w:lang w:val="en-US"/>
        </w:rPr>
        <w:t>ABOUT</w:t>
      </w:r>
    </w:p>
    <w:p w14:paraId="9F64122C">
      <w:pPr>
        <w:pStyle w:val="style0"/>
        <w:rPr>
          <w:b/>
          <w:bCs/>
          <w:color w:val="000000"/>
          <w:sz w:val="28"/>
          <w:szCs w:val="28"/>
          <w:lang w:val="en-US"/>
        </w:rPr>
      </w:pPr>
      <w:r>
        <w:rPr>
          <w:b/>
          <w:bCs/>
          <w:color w:val="000000"/>
          <w:sz w:val="28"/>
          <w:szCs w:val="28"/>
          <w:lang w:val="en-US"/>
        </w:rPr>
        <w:t>OUR STORY</w:t>
      </w:r>
    </w:p>
    <w:p w14:paraId="5B0D9BDE">
      <w:pPr>
        <w:pStyle w:val="style0"/>
        <w:rPr>
          <w:color w:val="000000"/>
          <w:sz w:val="28"/>
          <w:szCs w:val="28"/>
          <w:lang w:val="en-US"/>
        </w:rPr>
      </w:pPr>
      <w:r>
        <w:rPr>
          <w:color w:val="000000"/>
          <w:sz w:val="28"/>
          <w:szCs w:val="28"/>
          <w:lang w:val="en-US"/>
        </w:rPr>
        <w:t>Vision &amp; Mission</w:t>
      </w:r>
    </w:p>
    <w:p w14:paraId="26B3D99B">
      <w:pPr>
        <w:pStyle w:val="style0"/>
        <w:rPr>
          <w:color w:val="000000"/>
          <w:sz w:val="28"/>
          <w:szCs w:val="28"/>
          <w:lang w:val="en-US"/>
        </w:rPr>
      </w:pPr>
      <w:r>
        <w:rPr>
          <w:color w:val="000000"/>
          <w:sz w:val="28"/>
          <w:szCs w:val="28"/>
          <w:lang w:val="en-US"/>
        </w:rPr>
        <w:t>Core Values</w:t>
      </w:r>
    </w:p>
    <w:p w14:paraId="52781FD9">
      <w:pPr>
        <w:pStyle w:val="style0"/>
        <w:rPr>
          <w:b/>
          <w:bCs/>
          <w:color w:val="000000"/>
          <w:sz w:val="28"/>
          <w:szCs w:val="28"/>
          <w:lang w:val="en-US"/>
        </w:rPr>
      </w:pPr>
      <w:r>
        <w:rPr>
          <w:b/>
          <w:bCs/>
          <w:color w:val="000000"/>
          <w:sz w:val="28"/>
          <w:szCs w:val="28"/>
          <w:lang w:val="en-US"/>
        </w:rPr>
        <w:t>FOUNDER/CHAIRMAN'S MESSAGE</w:t>
      </w:r>
    </w:p>
    <w:p w14:paraId="C17D21BC">
      <w:pPr>
        <w:pStyle w:val="style0"/>
        <w:rPr>
          <w:b/>
          <w:bCs/>
          <w:color w:val="000000"/>
          <w:sz w:val="28"/>
          <w:szCs w:val="28"/>
          <w:lang w:val="en-US"/>
        </w:rPr>
      </w:pPr>
      <w:r>
        <w:rPr>
          <w:b/>
          <w:bCs/>
          <w:color w:val="000000"/>
          <w:sz w:val="28"/>
          <w:szCs w:val="28"/>
          <w:lang w:val="en-US"/>
        </w:rPr>
        <w:t xml:space="preserve">      Partner  With Us</w:t>
      </w:r>
    </w:p>
    <w:p w14:paraId="B17E4419">
      <w:pPr>
        <w:pStyle w:val="style0"/>
        <w:rPr>
          <w:b/>
          <w:bCs/>
          <w:color w:val="000000"/>
          <w:sz w:val="28"/>
          <w:szCs w:val="28"/>
          <w:lang w:val="en-US"/>
        </w:rPr>
      </w:pPr>
      <w:r>
        <w:rPr>
          <w:b/>
          <w:bCs/>
          <w:color w:val="000000"/>
          <w:sz w:val="28"/>
          <w:szCs w:val="28"/>
          <w:lang w:val="en-US"/>
        </w:rPr>
        <w:t>WHO WE ARE</w:t>
      </w:r>
    </w:p>
    <w:p w14:paraId="A84CCF66">
      <w:pPr>
        <w:pStyle w:val="style0"/>
        <w:rPr>
          <w:color w:val="000000"/>
          <w:sz w:val="28"/>
          <w:szCs w:val="28"/>
          <w:lang w:val="en-US"/>
        </w:rPr>
      </w:pPr>
      <w:r>
        <w:rPr>
          <w:color w:val="000000"/>
          <w:sz w:val="28"/>
          <w:szCs w:val="28"/>
          <w:lang w:val="en-US"/>
        </w:rPr>
        <w:t xml:space="preserve">     Leadership &amp; Governance</w:t>
      </w:r>
    </w:p>
    <w:p w14:paraId="6E53154F">
      <w:pPr>
        <w:pStyle w:val="style0"/>
        <w:rPr>
          <w:color w:val="000000"/>
          <w:sz w:val="28"/>
          <w:szCs w:val="28"/>
          <w:lang w:val="en-US"/>
        </w:rPr>
      </w:pPr>
      <w:r>
        <w:rPr>
          <w:color w:val="000000"/>
          <w:sz w:val="28"/>
          <w:szCs w:val="28"/>
          <w:lang w:val="en-US"/>
        </w:rPr>
        <w:t xml:space="preserve">     Our History</w:t>
      </w:r>
    </w:p>
    <w:p w14:paraId="CEB61B22">
      <w:pPr>
        <w:pStyle w:val="style0"/>
        <w:rPr>
          <w:b/>
          <w:bCs/>
          <w:color w:val="000000"/>
          <w:sz w:val="28"/>
          <w:szCs w:val="28"/>
          <w:lang w:val="en-US"/>
        </w:rPr>
      </w:pPr>
      <w:r>
        <w:rPr>
          <w:b/>
          <w:bCs/>
          <w:color w:val="000000"/>
          <w:sz w:val="28"/>
          <w:szCs w:val="28"/>
          <w:lang w:val="en-US"/>
        </w:rPr>
        <w:t>SAFEGUARDING</w:t>
      </w:r>
    </w:p>
    <w:p w14:paraId="3DFABA9A">
      <w:pPr>
        <w:pStyle w:val="style0"/>
        <w:rPr>
          <w:color w:val="000080"/>
          <w:sz w:val="28"/>
          <w:szCs w:val="28"/>
          <w:lang w:val="en-US"/>
        </w:rPr>
      </w:pPr>
      <w:r>
        <w:rPr>
          <w:color w:val="000080"/>
          <w:sz w:val="28"/>
          <w:szCs w:val="28"/>
          <w:lang w:val="en-US"/>
        </w:rPr>
        <w:t>ACADEMY</w:t>
      </w:r>
    </w:p>
    <w:p w14:paraId="6D56193C">
      <w:pPr>
        <w:pStyle w:val="style0"/>
        <w:rPr>
          <w:color w:val="000000"/>
          <w:sz w:val="28"/>
          <w:szCs w:val="28"/>
          <w:lang w:val="en-US"/>
        </w:rPr>
      </w:pPr>
      <w:r>
        <w:rPr>
          <w:color w:val="000000"/>
          <w:sz w:val="28"/>
          <w:szCs w:val="28"/>
          <w:lang w:val="en-US"/>
        </w:rPr>
        <w:t>Academy Overview</w:t>
      </w:r>
    </w:p>
    <w:p w14:paraId="A1D299B6">
      <w:pPr>
        <w:pStyle w:val="style0"/>
        <w:rPr>
          <w:color w:val="000000"/>
          <w:sz w:val="28"/>
          <w:szCs w:val="28"/>
          <w:lang w:val="en-US"/>
        </w:rPr>
      </w:pPr>
      <w:r>
        <w:rPr>
          <w:color w:val="000000"/>
          <w:sz w:val="28"/>
          <w:szCs w:val="28"/>
          <w:lang w:val="en-US"/>
        </w:rPr>
        <w:t>Player Development</w:t>
      </w:r>
    </w:p>
    <w:p w14:paraId="1AA8DFC8">
      <w:pPr>
        <w:pStyle w:val="style0"/>
        <w:rPr>
          <w:color w:val="000000"/>
          <w:sz w:val="28"/>
          <w:szCs w:val="28"/>
          <w:lang w:val="en-US"/>
        </w:rPr>
      </w:pPr>
      <w:r>
        <w:rPr>
          <w:color w:val="000000"/>
          <w:sz w:val="28"/>
          <w:szCs w:val="28"/>
          <w:lang w:val="en-US"/>
        </w:rPr>
        <w:t>Coaching Philosophy</w:t>
      </w:r>
    </w:p>
    <w:p w14:paraId="211369F9">
      <w:pPr>
        <w:pStyle w:val="style0"/>
        <w:rPr>
          <w:color w:val="000000"/>
          <w:sz w:val="28"/>
          <w:szCs w:val="28"/>
          <w:lang w:val="en-US"/>
        </w:rPr>
      </w:pPr>
      <w:r>
        <w:rPr>
          <w:color w:val="000000"/>
          <w:sz w:val="28"/>
          <w:szCs w:val="28"/>
          <w:lang w:val="en-US"/>
        </w:rPr>
        <w:t>Boys' Programme</w:t>
      </w:r>
    </w:p>
    <w:p w14:paraId="C30949AB">
      <w:pPr>
        <w:pStyle w:val="style0"/>
        <w:rPr>
          <w:color w:val="000000"/>
          <w:sz w:val="28"/>
          <w:szCs w:val="28"/>
          <w:lang w:val="en-US"/>
        </w:rPr>
      </w:pPr>
      <w:r>
        <w:rPr>
          <w:color w:val="000000"/>
          <w:sz w:val="28"/>
          <w:szCs w:val="28"/>
          <w:lang w:val="en-US"/>
        </w:rPr>
        <w:t>Sporting Pearls Féminin</w:t>
      </w:r>
    </w:p>
    <w:p w14:paraId="C96C5DED">
      <w:pPr>
        <w:pStyle w:val="style0"/>
        <w:rPr>
          <w:color w:val="000000"/>
          <w:sz w:val="28"/>
          <w:szCs w:val="28"/>
          <w:lang w:val="en-US"/>
        </w:rPr>
      </w:pPr>
      <w:r>
        <w:rPr>
          <w:color w:val="000000"/>
          <w:sz w:val="28"/>
          <w:szCs w:val="28"/>
          <w:lang w:val="en-US"/>
        </w:rPr>
        <w:t>Goalkeeper Development</w:t>
      </w:r>
    </w:p>
    <w:p w14:paraId="02224676">
      <w:pPr>
        <w:pStyle w:val="style0"/>
        <w:rPr>
          <w:color w:val="000000"/>
          <w:sz w:val="28"/>
          <w:szCs w:val="28"/>
          <w:lang w:val="en-US"/>
        </w:rPr>
      </w:pPr>
      <w:r>
        <w:rPr>
          <w:color w:val="000000"/>
          <w:sz w:val="28"/>
          <w:szCs w:val="28"/>
          <w:lang w:val="en-US"/>
        </w:rPr>
        <w:t>Education &amp; Life Skills</w:t>
      </w:r>
    </w:p>
    <w:p w14:paraId="1B2F5A34">
      <w:pPr>
        <w:pStyle w:val="style0"/>
        <w:rPr>
          <w:color w:val="000080"/>
          <w:sz w:val="28"/>
          <w:szCs w:val="28"/>
          <w:lang w:val="en-US"/>
        </w:rPr>
      </w:pPr>
      <w:r>
        <w:rPr>
          <w:color w:val="000080"/>
          <w:sz w:val="28"/>
          <w:szCs w:val="28"/>
          <w:lang w:val="en-US"/>
        </w:rPr>
        <w:t>TEAMS</w:t>
      </w:r>
    </w:p>
    <w:p w14:paraId="815159DE">
      <w:pPr>
        <w:pStyle w:val="style0"/>
        <w:rPr>
          <w:color w:val="000000"/>
          <w:sz w:val="28"/>
          <w:szCs w:val="28"/>
          <w:lang w:val="en-US"/>
        </w:rPr>
      </w:pPr>
      <w:r>
        <w:rPr>
          <w:color w:val="000000"/>
          <w:sz w:val="28"/>
          <w:szCs w:val="28"/>
          <w:lang w:val="en-US"/>
        </w:rPr>
        <w:t>U9</w:t>
      </w:r>
    </w:p>
    <w:p w14:paraId="A198201D">
      <w:pPr>
        <w:pStyle w:val="style0"/>
        <w:rPr>
          <w:color w:val="000000"/>
          <w:sz w:val="28"/>
          <w:szCs w:val="28"/>
          <w:lang w:val="en-US"/>
        </w:rPr>
      </w:pPr>
      <w:r>
        <w:rPr>
          <w:color w:val="000000"/>
          <w:sz w:val="28"/>
          <w:szCs w:val="28"/>
          <w:lang w:val="en-US"/>
        </w:rPr>
        <w:t>U13</w:t>
      </w:r>
    </w:p>
    <w:p w14:paraId="DBDEEA6A">
      <w:pPr>
        <w:pStyle w:val="style0"/>
        <w:rPr>
          <w:color w:val="000000"/>
          <w:sz w:val="28"/>
          <w:szCs w:val="28"/>
          <w:lang w:val="en-US"/>
        </w:rPr>
      </w:pPr>
      <w:r>
        <w:rPr>
          <w:color w:val="000000"/>
          <w:sz w:val="28"/>
          <w:szCs w:val="28"/>
          <w:lang w:val="en-US"/>
        </w:rPr>
        <w:t>U15</w:t>
      </w:r>
    </w:p>
    <w:p w14:paraId="02A078CF">
      <w:pPr>
        <w:pStyle w:val="style0"/>
        <w:rPr>
          <w:color w:val="000000"/>
          <w:sz w:val="28"/>
          <w:szCs w:val="28"/>
          <w:lang w:val="en-US"/>
        </w:rPr>
      </w:pPr>
      <w:r>
        <w:rPr>
          <w:color w:val="000000"/>
          <w:sz w:val="28"/>
          <w:szCs w:val="28"/>
          <w:lang w:val="en-US"/>
        </w:rPr>
        <w:t>U17</w:t>
      </w:r>
    </w:p>
    <w:p w14:paraId="934DCEB0">
      <w:pPr>
        <w:pStyle w:val="style0"/>
        <w:rPr>
          <w:color w:val="000000"/>
          <w:sz w:val="28"/>
          <w:szCs w:val="28"/>
          <w:lang w:val="en-US"/>
        </w:rPr>
      </w:pPr>
      <w:r>
        <w:rPr>
          <w:color w:val="000000"/>
          <w:sz w:val="28"/>
          <w:szCs w:val="28"/>
          <w:lang w:val="en-US"/>
        </w:rPr>
        <w:t>U19(senior)</w:t>
      </w:r>
    </w:p>
    <w:p w14:paraId="2B7A649E">
      <w:pPr>
        <w:pStyle w:val="style0"/>
        <w:rPr>
          <w:color w:val="000000"/>
          <w:sz w:val="28"/>
          <w:szCs w:val="28"/>
          <w:lang w:val="en-US"/>
        </w:rPr>
      </w:pPr>
      <w:r>
        <w:rPr>
          <w:color w:val="000000"/>
          <w:sz w:val="28"/>
          <w:szCs w:val="28"/>
          <w:lang w:val="en-US"/>
        </w:rPr>
        <w:t>Féminin</w:t>
      </w:r>
    </w:p>
    <w:p w14:paraId="4A624E3C">
      <w:pPr>
        <w:pStyle w:val="style0"/>
        <w:rPr>
          <w:color w:val="000000"/>
          <w:sz w:val="28"/>
          <w:szCs w:val="28"/>
          <w:lang w:val="en-US"/>
        </w:rPr>
      </w:pPr>
      <w:r>
        <w:rPr>
          <w:color w:val="000000"/>
          <w:sz w:val="28"/>
          <w:szCs w:val="28"/>
          <w:lang w:val="en-US"/>
        </w:rPr>
        <w:t>Fixtures</w:t>
      </w:r>
    </w:p>
    <w:p w14:paraId="E4B42D4C">
      <w:pPr>
        <w:pStyle w:val="style0"/>
        <w:rPr>
          <w:color w:val="000000"/>
          <w:sz w:val="28"/>
          <w:szCs w:val="28"/>
          <w:lang w:val="en-US"/>
        </w:rPr>
      </w:pPr>
      <w:r>
        <w:rPr>
          <w:color w:val="000000"/>
          <w:sz w:val="28"/>
          <w:szCs w:val="28"/>
          <w:lang w:val="en-US"/>
        </w:rPr>
        <w:t>Results</w:t>
      </w:r>
    </w:p>
    <w:p w14:paraId="1EB1F126">
      <w:pPr>
        <w:pStyle w:val="style0"/>
        <w:rPr>
          <w:color w:val="000000"/>
          <w:sz w:val="28"/>
          <w:szCs w:val="28"/>
          <w:lang w:val="en-US"/>
        </w:rPr>
      </w:pPr>
      <w:r>
        <w:rPr>
          <w:color w:val="000000"/>
          <w:sz w:val="28"/>
          <w:szCs w:val="28"/>
          <w:lang w:val="en-US"/>
        </w:rPr>
        <w:t>Player Development</w:t>
      </w:r>
    </w:p>
    <w:p w14:paraId="6B45BD77">
      <w:pPr>
        <w:pStyle w:val="style0"/>
        <w:rPr>
          <w:color w:val="000080"/>
          <w:sz w:val="28"/>
          <w:szCs w:val="28"/>
          <w:lang w:val="en-US"/>
        </w:rPr>
      </w:pPr>
      <w:r>
        <w:rPr>
          <w:color w:val="000080"/>
          <w:sz w:val="28"/>
          <w:szCs w:val="28"/>
          <w:lang w:val="en-US"/>
        </w:rPr>
        <w:t>JOIN US</w:t>
      </w:r>
    </w:p>
    <w:p w14:paraId="3DDC80A0">
      <w:pPr>
        <w:pStyle w:val="style0"/>
        <w:rPr>
          <w:color w:val="000000"/>
          <w:sz w:val="28"/>
          <w:szCs w:val="28"/>
          <w:lang w:val="en-US"/>
        </w:rPr>
      </w:pPr>
      <w:r>
        <w:rPr>
          <w:color w:val="000000"/>
          <w:sz w:val="28"/>
          <w:szCs w:val="28"/>
          <w:lang w:val="en-US"/>
        </w:rPr>
        <w:t>Player Registration</w:t>
      </w:r>
    </w:p>
    <w:p w14:paraId="A31E138A">
      <w:pPr>
        <w:pStyle w:val="style0"/>
        <w:rPr>
          <w:color w:val="000000"/>
          <w:sz w:val="28"/>
          <w:szCs w:val="28"/>
          <w:lang w:val="en-US"/>
        </w:rPr>
      </w:pPr>
      <w:r>
        <w:rPr>
          <w:color w:val="000000"/>
          <w:sz w:val="28"/>
          <w:szCs w:val="28"/>
          <w:lang w:val="en-US"/>
        </w:rPr>
        <w:t>Trial Application</w:t>
      </w:r>
    </w:p>
    <w:p w14:paraId="B77B207C">
      <w:pPr>
        <w:pStyle w:val="style0"/>
        <w:rPr>
          <w:color w:val="000000"/>
          <w:sz w:val="28"/>
          <w:szCs w:val="28"/>
          <w:lang w:val="en-US"/>
        </w:rPr>
      </w:pPr>
      <w:r>
        <w:rPr>
          <w:color w:val="000000"/>
          <w:sz w:val="28"/>
          <w:szCs w:val="28"/>
          <w:lang w:val="en-US"/>
        </w:rPr>
        <w:t>Parent/Guardian Registration</w:t>
      </w:r>
    </w:p>
    <w:p w14:paraId="3A685C77">
      <w:pPr>
        <w:pStyle w:val="style0"/>
        <w:rPr>
          <w:color w:val="000000"/>
          <w:sz w:val="28"/>
          <w:szCs w:val="28"/>
          <w:lang w:val="en-US"/>
        </w:rPr>
      </w:pPr>
      <w:r>
        <w:rPr>
          <w:color w:val="000000"/>
          <w:sz w:val="28"/>
          <w:szCs w:val="28"/>
          <w:lang w:val="en-US"/>
        </w:rPr>
        <w:t>Volunteer Application</w:t>
      </w:r>
    </w:p>
    <w:p w14:paraId="656246C7">
      <w:pPr>
        <w:pStyle w:val="style0"/>
        <w:rPr>
          <w:color w:val="000000"/>
          <w:sz w:val="28"/>
          <w:szCs w:val="28"/>
          <w:lang w:val="en-US"/>
        </w:rPr>
      </w:pPr>
      <w:r>
        <w:rPr>
          <w:color w:val="000000"/>
          <w:sz w:val="28"/>
          <w:szCs w:val="28"/>
          <w:lang w:val="en-US"/>
        </w:rPr>
        <w:t>Coaching Application</w:t>
      </w:r>
    </w:p>
    <w:p w14:paraId="94149C33">
      <w:pPr>
        <w:pStyle w:val="style0"/>
        <w:rPr>
          <w:b/>
          <w:bCs/>
          <w:color w:val="000080"/>
          <w:sz w:val="28"/>
          <w:szCs w:val="28"/>
          <w:lang w:val="en-US"/>
        </w:rPr>
      </w:pPr>
      <w:r>
        <w:rPr>
          <w:b/>
          <w:bCs/>
          <w:color w:val="000080"/>
          <w:sz w:val="28"/>
          <w:szCs w:val="28"/>
          <w:lang w:val="en-US"/>
        </w:rPr>
        <w:t>NEWS &amp; MEDIA</w:t>
      </w:r>
    </w:p>
    <w:p w14:paraId="026421BD">
      <w:pPr>
        <w:pStyle w:val="style0"/>
        <w:rPr>
          <w:color w:val="000000"/>
          <w:sz w:val="28"/>
          <w:szCs w:val="28"/>
          <w:lang w:val="en-US"/>
        </w:rPr>
      </w:pPr>
      <w:r>
        <w:rPr>
          <w:color w:val="000000"/>
          <w:sz w:val="28"/>
          <w:szCs w:val="28"/>
          <w:lang w:val="en-US"/>
        </w:rPr>
        <w:t>News</w:t>
      </w:r>
    </w:p>
    <w:p w14:paraId="2EF6079A">
      <w:pPr>
        <w:pStyle w:val="style0"/>
        <w:rPr>
          <w:color w:val="000000"/>
          <w:sz w:val="28"/>
          <w:szCs w:val="28"/>
          <w:lang w:val="en-US"/>
        </w:rPr>
      </w:pPr>
      <w:r>
        <w:rPr>
          <w:color w:val="000000"/>
          <w:sz w:val="28"/>
          <w:szCs w:val="28"/>
          <w:lang w:val="en-US"/>
        </w:rPr>
        <w:t>Match Reports</w:t>
      </w:r>
    </w:p>
    <w:p w14:paraId="032DBFC9">
      <w:pPr>
        <w:pStyle w:val="style0"/>
        <w:rPr>
          <w:color w:val="000000"/>
          <w:sz w:val="28"/>
          <w:szCs w:val="28"/>
          <w:lang w:val="en-US"/>
        </w:rPr>
      </w:pPr>
      <w:r>
        <w:rPr>
          <w:color w:val="000000"/>
          <w:sz w:val="28"/>
          <w:szCs w:val="28"/>
          <w:lang w:val="en-US"/>
        </w:rPr>
        <w:t>Training</w:t>
      </w:r>
    </w:p>
    <w:p w14:paraId="6635C241">
      <w:pPr>
        <w:pStyle w:val="style0"/>
        <w:rPr>
          <w:color w:val="000000"/>
          <w:sz w:val="28"/>
          <w:szCs w:val="28"/>
          <w:lang w:val="en-US"/>
        </w:rPr>
      </w:pPr>
      <w:r>
        <w:rPr>
          <w:color w:val="000000"/>
          <w:sz w:val="28"/>
          <w:szCs w:val="28"/>
          <w:lang w:val="en-US"/>
        </w:rPr>
        <w:t>Gallery</w:t>
      </w:r>
    </w:p>
    <w:p w14:paraId="4229510F">
      <w:pPr>
        <w:pStyle w:val="style0"/>
        <w:rPr>
          <w:color w:val="000000"/>
          <w:sz w:val="28"/>
          <w:szCs w:val="28"/>
          <w:lang w:val="en-US"/>
        </w:rPr>
      </w:pPr>
      <w:r>
        <w:rPr>
          <w:color w:val="000000"/>
          <w:sz w:val="28"/>
          <w:szCs w:val="28"/>
          <w:lang w:val="en-US"/>
        </w:rPr>
        <w:t>Videos</w:t>
      </w:r>
    </w:p>
    <w:p w14:paraId="26C079F3">
      <w:pPr>
        <w:pStyle w:val="style0"/>
        <w:rPr>
          <w:b/>
          <w:bCs/>
          <w:color w:val="0000ff"/>
          <w:sz w:val="28"/>
          <w:szCs w:val="28"/>
          <w:lang w:val="en-US"/>
        </w:rPr>
      </w:pPr>
      <w:r>
        <w:rPr>
          <w:b/>
          <w:bCs/>
          <w:color w:val="0000ff"/>
          <w:sz w:val="28"/>
          <w:szCs w:val="28"/>
          <w:lang w:val="en-US"/>
        </w:rPr>
        <w:t>PARTNERS</w:t>
      </w:r>
    </w:p>
    <w:p w14:paraId="0504183F">
      <w:pPr>
        <w:pStyle w:val="style0"/>
        <w:rPr>
          <w:b/>
          <w:bCs/>
          <w:color w:val="000000"/>
          <w:sz w:val="28"/>
          <w:szCs w:val="28"/>
          <w:lang w:val="en-US"/>
        </w:rPr>
      </w:pPr>
      <w:r>
        <w:rPr>
          <w:b/>
          <w:bCs/>
          <w:color w:val="000000"/>
          <w:sz w:val="28"/>
          <w:szCs w:val="28"/>
          <w:lang w:val="en-US"/>
        </w:rPr>
        <w:t>Our Partners</w:t>
      </w:r>
    </w:p>
    <w:p w14:paraId="5E0C47F4">
      <w:pPr>
        <w:pStyle w:val="style0"/>
        <w:rPr>
          <w:b/>
          <w:bCs/>
          <w:color w:val="000000"/>
          <w:sz w:val="28"/>
          <w:szCs w:val="28"/>
          <w:lang w:val="en-US"/>
        </w:rPr>
      </w:pPr>
      <w:r>
        <w:rPr>
          <w:b/>
          <w:bCs/>
          <w:color w:val="000000"/>
          <w:sz w:val="28"/>
          <w:szCs w:val="28"/>
          <w:lang w:val="en-US"/>
        </w:rPr>
        <w:t>Become a Partner</w:t>
      </w:r>
    </w:p>
    <w:p w14:paraId="1634B427">
      <w:pPr>
        <w:pStyle w:val="style0"/>
        <w:rPr>
          <w:b/>
          <w:bCs/>
          <w:color w:val="000000"/>
          <w:sz w:val="28"/>
          <w:szCs w:val="28"/>
          <w:lang w:val="en-US"/>
        </w:rPr>
      </w:pPr>
      <w:r>
        <w:rPr>
          <w:b/>
          <w:bCs/>
          <w:color w:val="000000"/>
          <w:sz w:val="28"/>
          <w:szCs w:val="28"/>
          <w:lang w:val="en-US"/>
        </w:rPr>
        <w:t>Sponsorship Opportunities</w:t>
      </w:r>
    </w:p>
    <w:p w14:paraId="8F08FE63">
      <w:pPr>
        <w:pStyle w:val="style0"/>
        <w:rPr>
          <w:b/>
          <w:bCs/>
          <w:color w:val="0000ff"/>
          <w:sz w:val="28"/>
          <w:szCs w:val="28"/>
          <w:lang w:val="en-US"/>
        </w:rPr>
      </w:pPr>
      <w:r>
        <w:rPr>
          <w:b/>
          <w:bCs/>
          <w:color w:val="0000ff"/>
          <w:sz w:val="28"/>
          <w:szCs w:val="28"/>
          <w:lang w:val="en-US"/>
        </w:rPr>
        <w:t>SUPPORT US</w:t>
      </w:r>
    </w:p>
    <w:p w14:paraId="30CD5E04">
      <w:pPr>
        <w:pStyle w:val="style0"/>
        <w:rPr>
          <w:b/>
          <w:bCs/>
          <w:color w:val="000000"/>
          <w:sz w:val="28"/>
          <w:szCs w:val="28"/>
          <w:lang w:val="en-US"/>
        </w:rPr>
      </w:pPr>
      <w:r>
        <w:rPr>
          <w:b/>
          <w:bCs/>
          <w:color w:val="000000"/>
          <w:sz w:val="28"/>
          <w:szCs w:val="28"/>
          <w:lang w:val="en-US"/>
        </w:rPr>
        <w:t>Donate</w:t>
      </w:r>
    </w:p>
    <w:p w14:paraId="DA7A6825">
      <w:pPr>
        <w:pStyle w:val="style0"/>
        <w:rPr>
          <w:b/>
          <w:bCs/>
          <w:color w:val="000000"/>
          <w:sz w:val="28"/>
          <w:szCs w:val="28"/>
          <w:lang w:val="en-US"/>
        </w:rPr>
      </w:pPr>
      <w:r>
        <w:rPr>
          <w:b/>
          <w:bCs/>
          <w:color w:val="000000"/>
          <w:sz w:val="28"/>
          <w:szCs w:val="28"/>
          <w:lang w:val="en-US"/>
        </w:rPr>
        <w:t>Sponsor a Player</w:t>
      </w:r>
    </w:p>
    <w:p w14:paraId="D84B4482">
      <w:pPr>
        <w:pStyle w:val="style0"/>
        <w:rPr>
          <w:b/>
          <w:bCs/>
          <w:color w:val="000000"/>
          <w:sz w:val="28"/>
          <w:szCs w:val="28"/>
          <w:lang w:val="en-US"/>
        </w:rPr>
      </w:pPr>
      <w:r>
        <w:rPr>
          <w:b/>
          <w:bCs/>
          <w:color w:val="000000"/>
          <w:sz w:val="28"/>
          <w:szCs w:val="28"/>
          <w:lang w:val="en-US"/>
        </w:rPr>
        <w:t>Support a Programme</w:t>
      </w:r>
    </w:p>
    <w:p w14:paraId="A79F80CC">
      <w:pPr>
        <w:pStyle w:val="style0"/>
        <w:rPr>
          <w:b/>
          <w:bCs/>
          <w:color w:val="000000"/>
          <w:sz w:val="28"/>
          <w:szCs w:val="28"/>
          <w:lang w:val="en-US"/>
        </w:rPr>
      </w:pPr>
    </w:p>
    <w:p w14:paraId="97114B55">
      <w:pPr>
        <w:pStyle w:val="style0"/>
        <w:rPr>
          <w:b/>
          <w:bCs/>
          <w:color w:val="0000ff"/>
          <w:sz w:val="28"/>
          <w:szCs w:val="28"/>
          <w:lang w:val="en-US"/>
        </w:rPr>
      </w:pPr>
      <w:r>
        <w:rPr>
          <w:b/>
          <w:bCs/>
          <w:color w:val="0000ff"/>
          <w:sz w:val="28"/>
          <w:szCs w:val="28"/>
          <w:lang w:val="en-US"/>
        </w:rPr>
        <w:t>CONTACT</w:t>
      </w:r>
    </w:p>
    <w:p w14:paraId="581F48A8">
      <w:pPr>
        <w:pStyle w:val="style0"/>
        <w:rPr>
          <w:color w:val="000000"/>
          <w:sz w:val="28"/>
          <w:szCs w:val="28"/>
          <w:lang w:val="en-US"/>
        </w:rPr>
      </w:pPr>
      <w:r>
        <w:rPr>
          <w:color w:val="000000"/>
          <w:sz w:val="28"/>
          <w:szCs w:val="28"/>
          <w:lang w:val="en-US"/>
        </w:rPr>
        <w:t>Contact Us</w:t>
      </w:r>
    </w:p>
    <w:p w14:paraId="435E27C9">
      <w:pPr>
        <w:pStyle w:val="style0"/>
        <w:rPr>
          <w:color w:val="000000"/>
          <w:sz w:val="28"/>
          <w:szCs w:val="28"/>
          <w:lang w:val="en-US"/>
        </w:rPr>
      </w:pPr>
      <w:r>
        <w:rPr>
          <w:color w:val="000000"/>
          <w:sz w:val="28"/>
          <w:szCs w:val="28"/>
          <w:lang w:val="en-US"/>
        </w:rPr>
        <w:t>Location</w:t>
      </w:r>
    </w:p>
    <w:p w14:paraId="7DF0B373">
      <w:pPr>
        <w:pStyle w:val="style0"/>
        <w:rPr>
          <w:color w:val="000000"/>
          <w:sz w:val="28"/>
          <w:szCs w:val="28"/>
          <w:lang w:val="en-US"/>
        </w:rPr>
      </w:pPr>
      <w:r>
        <w:rPr>
          <w:color w:val="000000"/>
          <w:sz w:val="28"/>
          <w:szCs w:val="28"/>
          <w:lang w:val="en-US"/>
        </w:rPr>
        <w:t>FAQs</w:t>
      </w:r>
    </w:p>
    <w:p w14:paraId="E5454DC8">
      <w:pPr>
        <w:pStyle w:val="style0"/>
        <w:rPr>
          <w:color w:val="000000"/>
          <w:sz w:val="28"/>
          <w:szCs w:val="28"/>
          <w:lang w:val="en-US"/>
        </w:rPr>
      </w:pPr>
    </w:p>
    <w:p w14:paraId="B13E9A1A">
      <w:pPr>
        <w:pStyle w:val="style0"/>
        <w:rPr>
          <w:color w:val="000080"/>
          <w:sz w:val="28"/>
          <w:szCs w:val="28"/>
          <w:lang w:val="en-US"/>
        </w:rPr>
      </w:pPr>
      <w:r>
        <w:rPr>
          <w:color w:val="000080"/>
          <w:sz w:val="28"/>
          <w:szCs w:val="28"/>
          <w:lang w:val="en-US"/>
        </w:rPr>
        <w:t>3. HOMEPAGE DESIGN</w:t>
      </w:r>
    </w:p>
    <w:p w14:paraId="0E6E2FC7">
      <w:pPr>
        <w:pStyle w:val="style0"/>
        <w:rPr>
          <w:color w:val="000080"/>
          <w:sz w:val="28"/>
          <w:szCs w:val="28"/>
          <w:lang w:val="en-US"/>
        </w:rPr>
      </w:pPr>
      <w:r>
        <w:rPr>
          <w:color w:val="000080"/>
          <w:sz w:val="28"/>
          <w:szCs w:val="28"/>
          <w:lang w:val="en-US"/>
        </w:rPr>
        <w:t>HERO SECTION</w:t>
      </w:r>
    </w:p>
    <w:p w14:paraId="45ABF70C">
      <w:pPr>
        <w:pStyle w:val="style0"/>
        <w:rPr>
          <w:color w:val="000080"/>
          <w:sz w:val="28"/>
          <w:szCs w:val="28"/>
          <w:lang w:val="en-US"/>
        </w:rPr>
      </w:pPr>
      <w:r>
        <w:rPr>
          <w:color w:val="000080"/>
          <w:sz w:val="28"/>
          <w:szCs w:val="28"/>
          <w:lang w:val="en-US"/>
        </w:rPr>
        <w:t>Use the official circular Sporting Pearls logo.</w:t>
      </w:r>
    </w:p>
    <w:p w14:paraId="3156C107">
      <w:pPr>
        <w:pStyle w:val="style0"/>
        <w:rPr>
          <w:color w:val="000080"/>
          <w:sz w:val="28"/>
          <w:szCs w:val="28"/>
          <w:lang w:val="en-US"/>
        </w:rPr>
      </w:pPr>
      <w:r>
        <w:rPr>
          <w:color w:val="000080"/>
          <w:sz w:val="28"/>
          <w:szCs w:val="28"/>
          <w:lang w:val="en-US"/>
        </w:rPr>
        <w:t>Headline:</w:t>
      </w:r>
    </w:p>
    <w:p w14:paraId="D96DCD4C">
      <w:pPr>
        <w:pStyle w:val="style0"/>
        <w:rPr>
          <w:color w:val="002060"/>
          <w:sz w:val="28"/>
          <w:szCs w:val="28"/>
          <w:lang w:val="en-US"/>
        </w:rPr>
      </w:pPr>
      <w:r>
        <w:rPr>
          <w:color w:val="002060"/>
          <w:sz w:val="28"/>
          <w:szCs w:val="28"/>
          <w:lang w:val="en-US"/>
        </w:rPr>
        <w:t>DEVELOPING TALENT.</w:t>
      </w:r>
    </w:p>
    <w:p w14:paraId="4BCDD251">
      <w:pPr>
        <w:pStyle w:val="style0"/>
        <w:rPr>
          <w:color w:val="002060"/>
          <w:sz w:val="28"/>
          <w:szCs w:val="28"/>
          <w:lang w:val="en-US"/>
        </w:rPr>
      </w:pPr>
      <w:r>
        <w:rPr>
          <w:color w:val="002060"/>
          <w:sz w:val="28"/>
          <w:szCs w:val="28"/>
          <w:lang w:val="en-US"/>
        </w:rPr>
        <w:t>BUILDING CHARACTER.</w:t>
      </w:r>
    </w:p>
    <w:p w14:paraId="01B48114">
      <w:pPr>
        <w:pStyle w:val="style0"/>
        <w:rPr>
          <w:color w:val="002060"/>
          <w:sz w:val="28"/>
          <w:szCs w:val="28"/>
          <w:lang w:val="en-US"/>
        </w:rPr>
      </w:pPr>
      <w:r>
        <w:rPr>
          <w:color w:val="002060"/>
          <w:sz w:val="28"/>
          <w:szCs w:val="28"/>
          <w:lang w:val="en-US"/>
        </w:rPr>
        <w:t>TRANSFORMING LIVES.</w:t>
      </w:r>
    </w:p>
    <w:p w14:paraId="D184457C">
      <w:pPr>
        <w:pStyle w:val="style0"/>
        <w:rPr>
          <w:color w:val="000080"/>
          <w:sz w:val="28"/>
          <w:szCs w:val="28"/>
          <w:lang w:val="en-US"/>
        </w:rPr>
      </w:pPr>
      <w:r>
        <w:rPr>
          <w:color w:val="000080"/>
          <w:sz w:val="28"/>
          <w:szCs w:val="28"/>
          <w:lang w:val="en-US"/>
        </w:rPr>
        <w:t>Supporting text:</w:t>
      </w:r>
    </w:p>
    <w:p w14:paraId="54664E6D">
      <w:pPr>
        <w:pStyle w:val="style0"/>
        <w:rPr>
          <w:color w:val="000080"/>
          <w:sz w:val="28"/>
          <w:szCs w:val="28"/>
          <w:lang w:val="en-US"/>
        </w:rPr>
      </w:pPr>
      <w:r>
        <w:rPr>
          <w:color w:val="000080"/>
          <w:sz w:val="28"/>
          <w:szCs w:val="28"/>
          <w:lang w:val="en-US"/>
        </w:rPr>
        <w:t>Sporting Pearls Football Academy is a community-focused football development institution committed to nurturing talented young people through football, education, discipline, leadership and character development.</w:t>
      </w:r>
    </w:p>
    <w:p w14:paraId="B50D6F27">
      <w:pPr>
        <w:pStyle w:val="style0"/>
        <w:rPr>
          <w:color w:val="000080"/>
          <w:sz w:val="28"/>
          <w:szCs w:val="28"/>
          <w:lang w:val="en-US"/>
        </w:rPr>
      </w:pPr>
      <w:r>
        <w:rPr>
          <w:color w:val="000080"/>
          <w:sz w:val="28"/>
          <w:szCs w:val="28"/>
          <w:lang w:val="en-US"/>
        </w:rPr>
        <w:t>Buttons:</w:t>
      </w:r>
    </w:p>
    <w:p w14:paraId="293F5F6C">
      <w:pPr>
        <w:pStyle w:val="style0"/>
        <w:rPr>
          <w:color w:val="000080"/>
          <w:sz w:val="28"/>
          <w:szCs w:val="28"/>
          <w:lang w:val="en-US"/>
        </w:rPr>
      </w:pPr>
      <w:r>
        <w:rPr>
          <w:color w:val="000080"/>
          <w:sz w:val="28"/>
          <w:szCs w:val="28"/>
          <w:lang w:val="en-US"/>
        </w:rPr>
        <w:t>JOIN THE ACADEMY</w:t>
      </w:r>
    </w:p>
    <w:p w14:paraId="B53E1319">
      <w:pPr>
        <w:pStyle w:val="style0"/>
        <w:rPr>
          <w:color w:val="000080"/>
          <w:sz w:val="28"/>
          <w:szCs w:val="28"/>
          <w:lang w:val="en-US"/>
        </w:rPr>
      </w:pPr>
      <w:r>
        <w:rPr>
          <w:color w:val="000080"/>
          <w:sz w:val="28"/>
          <w:szCs w:val="28"/>
          <w:lang w:val="en-US"/>
        </w:rPr>
        <w:t>PARTNER WITH US</w:t>
      </w:r>
    </w:p>
    <w:p w14:paraId="35E76A82">
      <w:pPr>
        <w:pStyle w:val="style0"/>
        <w:rPr>
          <w:color w:val="000080"/>
          <w:sz w:val="28"/>
          <w:szCs w:val="28"/>
          <w:lang w:val="en-US"/>
        </w:rPr>
      </w:pPr>
      <w:r>
        <w:rPr>
          <w:color w:val="000080"/>
          <w:sz w:val="28"/>
          <w:szCs w:val="28"/>
          <w:lang w:val="en-US"/>
        </w:rPr>
        <w:t>4. QUICK ACTION SECTION</w:t>
      </w:r>
    </w:p>
    <w:p w14:paraId="672407DA">
      <w:pPr>
        <w:pStyle w:val="style0"/>
        <w:rPr>
          <w:color w:val="000080"/>
          <w:sz w:val="28"/>
          <w:szCs w:val="28"/>
          <w:lang w:val="en-US"/>
        </w:rPr>
      </w:pPr>
      <w:r>
        <w:rPr>
          <w:color w:val="000080"/>
          <w:sz w:val="28"/>
          <w:szCs w:val="28"/>
          <w:lang w:val="en-US"/>
        </w:rPr>
        <w:t>Four prominent cards:</w:t>
      </w:r>
    </w:p>
    <w:p w14:paraId="73614063">
      <w:pPr>
        <w:pStyle w:val="style0"/>
        <w:rPr>
          <w:color w:val="000080"/>
          <w:sz w:val="28"/>
          <w:szCs w:val="28"/>
          <w:lang w:val="en-US"/>
        </w:rPr>
      </w:pPr>
      <w:r>
        <w:rPr>
          <w:color w:val="000080"/>
          <w:sz w:val="28"/>
          <w:szCs w:val="28"/>
          <w:lang w:val="en-US"/>
        </w:rPr>
        <w:t>⚽ JOIN THE ACADEMY</w:t>
      </w:r>
    </w:p>
    <w:p w14:paraId="C6974AA8">
      <w:pPr>
        <w:pStyle w:val="style0"/>
        <w:rPr>
          <w:color w:val="000080"/>
          <w:sz w:val="28"/>
          <w:szCs w:val="28"/>
          <w:lang w:val="en-US"/>
        </w:rPr>
      </w:pPr>
      <w:r>
        <w:rPr>
          <w:color w:val="000080"/>
          <w:sz w:val="28"/>
          <w:szCs w:val="28"/>
          <w:lang w:val="en-US"/>
        </w:rPr>
        <w:t>Register your child or apply for a trial.</w:t>
      </w:r>
    </w:p>
    <w:p w14:paraId="DE15737F">
      <w:pPr>
        <w:pStyle w:val="style0"/>
        <w:rPr>
          <w:color w:val="000080"/>
          <w:sz w:val="28"/>
          <w:szCs w:val="28"/>
          <w:lang w:val="en-US"/>
        </w:rPr>
      </w:pPr>
      <w:r>
        <w:rPr>
          <w:color w:val="000080"/>
          <w:sz w:val="28"/>
          <w:szCs w:val="28"/>
          <w:lang w:val="en-US"/>
        </w:rPr>
        <w:t>👧 WOMEN'S FOOTBALL</w:t>
      </w:r>
    </w:p>
    <w:p w14:paraId="6C5A31FF">
      <w:pPr>
        <w:pStyle w:val="style0"/>
        <w:rPr>
          <w:color w:val="000080"/>
          <w:sz w:val="28"/>
          <w:szCs w:val="28"/>
          <w:lang w:val="en-US"/>
        </w:rPr>
      </w:pPr>
      <w:r>
        <w:rPr>
          <w:color w:val="000080"/>
          <w:sz w:val="28"/>
          <w:szCs w:val="28"/>
          <w:lang w:val="en-US"/>
        </w:rPr>
        <w:t>Discover Sporting Pearls Féminin.</w:t>
      </w:r>
    </w:p>
    <w:p w14:paraId="6070D072">
      <w:pPr>
        <w:pStyle w:val="style0"/>
        <w:rPr>
          <w:color w:val="000080"/>
          <w:sz w:val="28"/>
          <w:szCs w:val="28"/>
          <w:lang w:val="en-US"/>
        </w:rPr>
      </w:pPr>
      <w:r>
        <w:rPr>
          <w:color w:val="000080"/>
          <w:sz w:val="28"/>
          <w:szCs w:val="28"/>
          <w:lang w:val="en-US"/>
        </w:rPr>
        <w:t>🤝 PARTNER WITH US</w:t>
      </w:r>
    </w:p>
    <w:p w14:paraId="90E2AEBA">
      <w:pPr>
        <w:pStyle w:val="style0"/>
        <w:rPr>
          <w:color w:val="000080"/>
          <w:sz w:val="28"/>
          <w:szCs w:val="28"/>
          <w:lang w:val="en-US"/>
        </w:rPr>
      </w:pPr>
      <w:r>
        <w:rPr>
          <w:color w:val="000080"/>
          <w:sz w:val="28"/>
          <w:szCs w:val="28"/>
          <w:lang w:val="en-US"/>
        </w:rPr>
        <w:t>Help us create opportunities for young people.</w:t>
      </w:r>
    </w:p>
    <w:p w14:paraId="C6D27AE4">
      <w:pPr>
        <w:pStyle w:val="style0"/>
        <w:rPr>
          <w:color w:val="000080"/>
          <w:sz w:val="28"/>
          <w:szCs w:val="28"/>
          <w:lang w:val="en-US"/>
        </w:rPr>
      </w:pPr>
      <w:r>
        <w:rPr>
          <w:color w:val="000080"/>
          <w:sz w:val="28"/>
          <w:szCs w:val="28"/>
          <w:lang w:val="en-US"/>
        </w:rPr>
        <w:t>❤️ SUPPORT OUR MISSION</w:t>
      </w:r>
    </w:p>
    <w:p w14:paraId="2E9EAC99">
      <w:pPr>
        <w:pStyle w:val="style0"/>
        <w:rPr>
          <w:color w:val="000080"/>
          <w:sz w:val="28"/>
          <w:szCs w:val="28"/>
          <w:lang w:val="en-US"/>
        </w:rPr>
      </w:pPr>
      <w:r>
        <w:rPr>
          <w:color w:val="000080"/>
          <w:sz w:val="28"/>
          <w:szCs w:val="28"/>
          <w:lang w:val="en-US"/>
        </w:rPr>
        <w:t>Support player development and community programmes.</w:t>
      </w:r>
    </w:p>
    <w:p w14:paraId="5728C538">
      <w:pPr>
        <w:pStyle w:val="style0"/>
        <w:rPr>
          <w:color w:val="000080"/>
          <w:sz w:val="28"/>
          <w:szCs w:val="28"/>
          <w:lang w:val="en-US"/>
        </w:rPr>
      </w:pPr>
    </w:p>
    <w:p w14:paraId="145600A1">
      <w:pPr>
        <w:pStyle w:val="style0"/>
        <w:rPr>
          <w:color w:val="000080"/>
          <w:sz w:val="28"/>
          <w:szCs w:val="28"/>
          <w:lang w:val="en-US"/>
        </w:rPr>
      </w:pPr>
    </w:p>
    <w:p w14:paraId="09FAB7FB">
      <w:pPr>
        <w:pStyle w:val="style0"/>
        <w:rPr>
          <w:color w:val="000080"/>
          <w:sz w:val="28"/>
          <w:szCs w:val="28"/>
          <w:lang w:val="en-US"/>
        </w:rPr>
      </w:pPr>
    </w:p>
    <w:p w14:paraId="8F28D008">
      <w:pPr>
        <w:pStyle w:val="style0"/>
        <w:rPr>
          <w:color w:val="000080"/>
          <w:sz w:val="28"/>
          <w:szCs w:val="28"/>
          <w:lang w:val="en-US"/>
        </w:rPr>
      </w:pPr>
    </w:p>
    <w:p w14:paraId="EAFD80D8">
      <w:pPr>
        <w:pStyle w:val="style0"/>
        <w:rPr>
          <w:color w:val="000080"/>
          <w:sz w:val="28"/>
          <w:szCs w:val="28"/>
          <w:lang w:val="en-US"/>
        </w:rPr>
      </w:pPr>
    </w:p>
    <w:p w14:paraId="07909260">
      <w:pPr>
        <w:pStyle w:val="style0"/>
        <w:spacing w:after="200" w:lineRule="auto" w:line="276"/>
        <w:jc w:val="left"/>
        <w:rPr>
          <w:color w:val="0000ff"/>
        </w:rPr>
      </w:pP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4. WEBSITE DESIGN &amp; DEVELOPMENT</w:t>
      </w:r>
    </w:p>
    <w:p w14:paraId="FA6EFA64">
      <w:pPr>
        <w:pStyle w:val="style0"/>
        <w:spacing w:after="200" w:lineRule="auto" w:line="276"/>
        <w:jc w:val="left"/>
        <w:rPr/>
      </w:pP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1.</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Design</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Style</w:t>
      </w:r>
    </w:p>
    <w:p w14:paraId="741D54D6">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Feel</w:t>
      </w:r>
    </w:p>
    <w:p w14:paraId="DD9BB8DE">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Modern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professional</w:t>
      </w:r>
    </w:p>
    <w:p w14:paraId="5C83CE2F">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Clean,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spacious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layout</w:t>
      </w:r>
    </w:p>
    <w:p w14:paraId="CEB834FB">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Mobile-first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design</w:t>
      </w:r>
    </w:p>
    <w:p w14:paraId="452D89A5">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Fast-loading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pages</w:t>
      </w:r>
    </w:p>
    <w:p w14:paraId="264A0FD5">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Accessible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easy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navigate</w:t>
      </w:r>
    </w:p>
    <w:p w14:paraId="DFB8632A">
      <w:pPr>
        <w:pStyle w:val="style0"/>
        <w:spacing w:after="200" w:lineRule="auto" w:line="276"/>
        <w:jc w:val="left"/>
        <w:rPr/>
      </w:pPr>
      <w:r>
        <w:rPr>
          <w:rFonts w:ascii="Calibri" w:cs="Times New Roman" w:eastAsia="宋体" w:hAnsi="Calibri" w:hint="default"/>
          <w:b/>
          <w:bCs/>
          <w:i w:val="false"/>
          <w:iCs w:val="false"/>
          <w:color w:val="auto"/>
          <w:sz w:val="24"/>
          <w:szCs w:val="24"/>
          <w:highlight w:val="none"/>
          <w:vertAlign w:val="baseline"/>
          <w:em w:val="none"/>
          <w:lang w:val="en-US" w:eastAsia="zh-CN"/>
        </w:rPr>
        <w:t>Brand</w:t>
      </w:r>
      <w:r>
        <w:rPr>
          <w:rFonts w:ascii="Calibri" w:cs="Times New Roman" w:eastAsia="宋体" w:hAnsi="Calibri" w:hint="default"/>
          <w:b/>
          <w:bCs/>
          <w:i w:val="false"/>
          <w:iCs w:val="false"/>
          <w:color w:val="auto"/>
          <w:sz w:val="24"/>
          <w:szCs w:val="24"/>
          <w:highlight w:val="none"/>
          <w:vertAlign w:val="baseline"/>
          <w:em w:val="none"/>
          <w:lang w:val="en-US" w:eastAsia="zh-CN"/>
        </w:rPr>
        <w:t xml:space="preserve"> </w:t>
      </w:r>
      <w:r>
        <w:rPr>
          <w:rFonts w:ascii="Calibri" w:cs="Times New Roman" w:eastAsia="宋体" w:hAnsi="Calibri" w:hint="default"/>
          <w:b/>
          <w:bCs/>
          <w:i w:val="false"/>
          <w:iCs w:val="false"/>
          <w:color w:val="auto"/>
          <w:sz w:val="24"/>
          <w:szCs w:val="24"/>
          <w:highlight w:val="none"/>
          <w:vertAlign w:val="baseline"/>
          <w:em w:val="none"/>
          <w:lang w:val="en-US" w:eastAsia="zh-CN"/>
        </w:rPr>
        <w:t>Colours</w:t>
      </w:r>
    </w:p>
    <w:p w14:paraId="395589CF">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Ocean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Blue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bCs/>
          <w:i w:val="false"/>
          <w:iCs w:val="false"/>
          <w:color w:val="auto"/>
          <w:sz w:val="22"/>
          <w:szCs w:val="22"/>
          <w:highlight w:val="none"/>
          <w:vertAlign w:val="baseline"/>
          <w:em w:val="none"/>
          <w:lang w:val="en-US" w:eastAsia="zh-CN"/>
        </w:rPr>
        <w:t>Primary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14:paraId="A4B3D04B">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Golden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Orange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bCs/>
          <w:i w:val="false"/>
          <w:iCs w:val="false"/>
          <w:color w:val="auto"/>
          <w:sz w:val="22"/>
          <w:szCs w:val="22"/>
          <w:highlight w:val="none"/>
          <w:vertAlign w:val="baseline"/>
          <w:em w:val="none"/>
          <w:lang w:val="en-US" w:eastAsia="zh-CN"/>
        </w:rPr>
        <w:t>Accent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14:paraId="9CB8F8E3">
      <w:pPr>
        <w:pStyle w:val="style0"/>
        <w:spacing w:after="200" w:lineRule="auto" w:line="276"/>
        <w:jc w:val="left"/>
        <w:rPr/>
      </w:pPr>
      <w:r>
        <w:rPr>
          <w:rFonts w:ascii="Calibri" w:cs="Times New Roman" w:eastAsia="宋体" w:hAnsi="Calibri" w:hint="default"/>
          <w:b/>
          <w:bCs/>
          <w:i w:val="false"/>
          <w:iCs w:val="false"/>
          <w:color w:val="auto"/>
          <w:sz w:val="24"/>
          <w:szCs w:val="24"/>
          <w:highlight w:val="none"/>
          <w:vertAlign w:val="baseline"/>
          <w:em w:val="none"/>
          <w:lang w:val="en-US" w:eastAsia="zh-CN"/>
        </w:rPr>
        <w:t>Supporting</w:t>
      </w:r>
      <w:r>
        <w:rPr>
          <w:rFonts w:ascii="Calibri" w:cs="Times New Roman" w:eastAsia="宋体" w:hAnsi="Calibri" w:hint="default"/>
          <w:b/>
          <w:bCs/>
          <w:i w:val="false"/>
          <w:iCs w:val="false"/>
          <w:color w:val="auto"/>
          <w:sz w:val="24"/>
          <w:szCs w:val="24"/>
          <w:highlight w:val="none"/>
          <w:vertAlign w:val="baseline"/>
          <w:em w:val="none"/>
          <w:lang w:val="en-US" w:eastAsia="zh-CN"/>
        </w:rPr>
        <w:t xml:space="preserve"> </w:t>
      </w:r>
      <w:r>
        <w:rPr>
          <w:rFonts w:ascii="Calibri" w:cs="Times New Roman" w:eastAsia="宋体" w:hAnsi="Calibri" w:hint="default"/>
          <w:b/>
          <w:bCs/>
          <w:i w:val="false"/>
          <w:iCs w:val="false"/>
          <w:color w:val="auto"/>
          <w:sz w:val="24"/>
          <w:szCs w:val="24"/>
          <w:highlight w:val="none"/>
          <w:vertAlign w:val="baseline"/>
          <w:em w:val="none"/>
          <w:lang w:val="en-US" w:eastAsia="zh-CN"/>
        </w:rPr>
        <w:t>Colours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14:paraId="410B7D30">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(Background)</w:t>
      </w:r>
    </w:p>
    <w:p w14:paraId="F10339A6">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Dark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Grey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(Text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navigation)</w:t>
      </w:r>
    </w:p>
    <w:p w14:paraId="E0B55C1D">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Typography</w:t>
      </w:r>
    </w:p>
    <w:p w14:paraId="3A181D2C">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Modern,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easy-to-read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clear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headings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body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text.</w:t>
      </w:r>
    </w:p>
    <w:p w14:paraId="2EF3B50A">
      <w:pPr>
        <w:pStyle w:val="style0"/>
        <w:spacing w:after="200" w:lineRule="auto" w:line="276"/>
        <w:jc w:val="left"/>
        <w:rPr/>
      </w:pP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2.</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Homepage</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Layout</w:t>
      </w:r>
    </w:p>
    <w:p w14:paraId="DB3FE044">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Hero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Banner</w:t>
      </w:r>
    </w:p>
    <w:p w14:paraId="BBCC862B">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Full-width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image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video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Sporting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Pearls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training.</w:t>
      </w:r>
    </w:p>
    <w:p w14:paraId="0D7EA247">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prominently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displayed.</w:t>
      </w:r>
    </w:p>
    <w:p w14:paraId="696E6110">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Buttons:</w:t>
      </w:r>
    </w:p>
    <w:p w14:paraId="1BEFC4E6">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Academy</w:t>
      </w:r>
    </w:p>
    <w:p w14:paraId="4E678B4D">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Support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Our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Mission</w:t>
      </w:r>
    </w:p>
    <w:p w14:paraId="DD95990A">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Quick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Highlights</w:t>
      </w:r>
    </w:p>
    <w:p w14:paraId="3D0D2C88">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Years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service</w:t>
      </w:r>
    </w:p>
    <w:p w14:paraId="E8F963EF">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Number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teams</w:t>
      </w:r>
    </w:p>
    <w:p w14:paraId="71B19DC0">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Boys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Girls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programmes</w:t>
      </w:r>
    </w:p>
    <w:p w14:paraId="05F021E7">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Community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impact</w:t>
      </w:r>
    </w:p>
    <w:p w14:paraId="259B4B41">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Featured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Sections</w:t>
      </w:r>
    </w:p>
    <w:p w14:paraId="93A5DA7D">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Academy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Programmes</w:t>
      </w:r>
    </w:p>
    <w:p w14:paraId="93A9EB2E">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Latest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News</w:t>
      </w:r>
    </w:p>
    <w:p w14:paraId="1D938A3C">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Upcoming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Fixtures</w:t>
      </w:r>
    </w:p>
    <w:p w14:paraId="08F34088">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Match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Highlights</w:t>
      </w:r>
    </w:p>
    <w:p w14:paraId="CF50DC5F">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Gallery</w:t>
      </w:r>
    </w:p>
    <w:p w14:paraId="2F5AB7F1">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Partners</w:t>
      </w:r>
    </w:p>
    <w:p w14:paraId="A7022F8B">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Testimonials</w:t>
      </w:r>
    </w:p>
    <w:p w14:paraId="BC2F0B00">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Contact</w:t>
      </w:r>
    </w:p>
    <w:p w14:paraId="0E49581F">
      <w:pPr>
        <w:pStyle w:val="style0"/>
        <w:spacing w:after="200" w:lineRule="auto" w:line="276"/>
        <w:jc w:val="left"/>
        <w:rPr/>
      </w:pP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3.</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Core</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Features</w:t>
      </w:r>
    </w:p>
    <w:p w14:paraId="48F21D1C">
      <w:pPr>
        <w:pStyle w:val="style0"/>
        <w:spacing w:after="200" w:lineRule="auto" w:line="276"/>
        <w:jc w:val="left"/>
        <w:rPr/>
      </w:pPr>
      <w:r>
        <w:rPr>
          <w:rFonts w:ascii="Calibri" w:cs="Times New Roman" w:eastAsia="宋体" w:hAnsi="Calibri" w:hint="default"/>
          <w:b/>
          <w:bCs/>
          <w:i w:val="false"/>
          <w:iCs w:val="false"/>
          <w:color w:val="000000"/>
          <w:sz w:val="22"/>
          <w:szCs w:val="22"/>
          <w:highlight w:val="none"/>
          <w:vertAlign w:val="baseline"/>
          <w:em w:val="none"/>
          <w:lang w:val="en-US" w:eastAsia="zh-CN"/>
        </w:rPr>
        <w:t>Player</w:t>
      </w:r>
      <w:r>
        <w:rPr>
          <w:rFonts w:ascii="Calibri" w:cs="Times New Roman" w:eastAsia="宋体" w:hAnsi="Calibri" w:hint="default"/>
          <w:b/>
          <w:bCs/>
          <w:i w:val="false"/>
          <w:iCs w:val="false"/>
          <w:color w:val="000000"/>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000000"/>
          <w:sz w:val="22"/>
          <w:szCs w:val="22"/>
          <w:highlight w:val="none"/>
          <w:vertAlign w:val="baseline"/>
          <w:em w:val="none"/>
          <w:lang w:val="en-US" w:eastAsia="zh-CN"/>
        </w:rPr>
        <w:t>Registration</w:t>
      </w:r>
    </w:p>
    <w:p w14:paraId="369DF6A4">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secure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online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collecting:</w:t>
      </w:r>
    </w:p>
    <w:p w14:paraId="D306AB69">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name</w:t>
      </w:r>
    </w:p>
    <w:p w14:paraId="0E295328">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birth</w:t>
      </w:r>
    </w:p>
    <w:p w14:paraId="B9F5BED8">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Parent/guardian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details</w:t>
      </w:r>
    </w:p>
    <w:p w14:paraId="276C96A5">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Contact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information</w:t>
      </w:r>
    </w:p>
    <w:p w14:paraId="A0B4E243">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Medical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information</w:t>
      </w:r>
    </w:p>
    <w:p w14:paraId="EA82EFB5">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Emergency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contact</w:t>
      </w:r>
    </w:p>
    <w:p w14:paraId="EC5EBD19">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Consent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confirmation</w:t>
      </w:r>
    </w:p>
    <w:p w14:paraId="C5F708F5">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Trial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Registration</w:t>
      </w:r>
    </w:p>
    <w:p w14:paraId="9A899E12">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Allow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apply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trial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opportunities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online.</w:t>
      </w:r>
    </w:p>
    <w:p w14:paraId="BF169ACC">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Contact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Form</w:t>
      </w:r>
    </w:p>
    <w:p w14:paraId="DE7CBA93">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General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enquiries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directly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academy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email.</w:t>
      </w:r>
    </w:p>
    <w:p w14:paraId="6B79810B">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Newsletter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Signup</w:t>
      </w:r>
    </w:p>
    <w:p w14:paraId="DA88765B">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Visitors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subscribe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academy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updates.</w:t>
      </w:r>
    </w:p>
    <w:p w14:paraId="8C85C2A2">
      <w:pPr>
        <w:pStyle w:val="style0"/>
        <w:spacing w:after="200" w:lineRule="auto" w:line="276"/>
        <w:jc w:val="left"/>
        <w:rPr/>
      </w:pP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4.</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News</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Media</w:t>
      </w:r>
    </w:p>
    <w:p w14:paraId="9754C8AC">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Easy-to-manage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sections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p>
    <w:p w14:paraId="ED0F774F">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News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articles</w:t>
      </w:r>
    </w:p>
    <w:p w14:paraId="F39740BB">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Match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reports</w:t>
      </w:r>
    </w:p>
    <w:p w14:paraId="D6E34B09">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Photo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galleries</w:t>
      </w:r>
    </w:p>
    <w:p w14:paraId="C28F359F">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Videos</w:t>
      </w:r>
    </w:p>
    <w:p w14:paraId="D132FD1C">
      <w:pPr>
        <w:pStyle w:val="style0"/>
        <w:spacing w:after="200" w:lineRule="auto" w:line="276"/>
        <w:jc w:val="left"/>
        <w:rPr/>
      </w:pP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5.</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Fixtures</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Results</w:t>
      </w:r>
    </w:p>
    <w:p w14:paraId="40F5BFF1">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Display:</w:t>
      </w:r>
    </w:p>
    <w:p w14:paraId="C6537ADC">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Upcoming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matches</w:t>
      </w:r>
    </w:p>
    <w:p w14:paraId="773E48CF">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Results</w:t>
      </w:r>
    </w:p>
    <w:p w14:paraId="361DDB18">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League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tables</w:t>
      </w:r>
    </w:p>
    <w:p w14:paraId="4E2473E8">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Tournament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participation</w:t>
      </w:r>
    </w:p>
    <w:p w14:paraId="2B85EAF5">
      <w:pPr>
        <w:pStyle w:val="style0"/>
        <w:spacing w:after="200" w:lineRule="auto" w:line="276"/>
        <w:jc w:val="left"/>
        <w:rPr/>
      </w:pP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6.</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Sponsor</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Partner</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Area</w:t>
      </w:r>
    </w:p>
    <w:p w14:paraId="A6F60124">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Dedicated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pages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showing:</w:t>
      </w:r>
    </w:p>
    <w:p w14:paraId="F4B27E4A">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Current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partners</w:t>
      </w:r>
    </w:p>
    <w:p w14:paraId="7D47951F">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Sponsorship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opportunities</w:t>
      </w:r>
    </w:p>
    <w:p w14:paraId="42B41C85">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Downloadable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sponsorship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brochure</w:t>
      </w:r>
    </w:p>
    <w:p w14:paraId="AA344D98">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Contact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partnership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enquiries</w:t>
      </w:r>
    </w:p>
    <w:p w14:paraId="784A6554">
      <w:pPr>
        <w:pStyle w:val="style0"/>
        <w:spacing w:after="200" w:lineRule="auto" w:line="276"/>
        <w:jc w:val="left"/>
        <w:rPr/>
      </w:pP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7.</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Online</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Donations</w:t>
      </w:r>
    </w:p>
    <w:p w14:paraId="4968E50B">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Include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options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supporters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contribute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through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secure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payment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methods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commonly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used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Kenya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internationally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academy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grows.</w:t>
      </w:r>
    </w:p>
    <w:p w14:paraId="71FC5E08">
      <w:pPr>
        <w:pStyle w:val="style0"/>
        <w:spacing w:after="200" w:lineRule="auto" w:line="276"/>
        <w:jc w:val="left"/>
        <w:rPr/>
      </w:pP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8.</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Search</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Engine</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Optimisation</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(SEO)</w:t>
      </w:r>
    </w:p>
    <w:p w14:paraId="CDB72047">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Every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have:</w:t>
      </w:r>
    </w:p>
    <w:p w14:paraId="D68CE558">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Clear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titles</w:t>
      </w:r>
    </w:p>
    <w:p w14:paraId="97C553B0">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descriptions</w:t>
      </w:r>
    </w:p>
    <w:p w14:paraId="7A6FD243">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Search-friendly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URLs</w:t>
      </w:r>
    </w:p>
    <w:p w14:paraId="EB55D2D1">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Optimised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images</w:t>
      </w:r>
    </w:p>
    <w:p w14:paraId="6A089172">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Structured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headings</w:t>
      </w:r>
    </w:p>
    <w:p w14:paraId="215D050E">
      <w:pPr>
        <w:pStyle w:val="style0"/>
        <w:spacing w:after="200" w:lineRule="auto" w:line="276"/>
        <w:jc w:val="left"/>
        <w:rPr/>
      </w:pP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9.</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Security</w:t>
      </w:r>
    </w:p>
    <w:p w14:paraId="A341ED70">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website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should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include:</w:t>
      </w:r>
    </w:p>
    <w:p w14:paraId="D3DF5AB0">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SSL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certificate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w:t>
      </w:r>
    </w:p>
    <w:p w14:paraId="141C7945">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Strong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administrator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passwords</w:t>
      </w:r>
    </w:p>
    <w:p w14:paraId="29F974A3">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Two-factor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authentication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where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supported</w:t>
      </w:r>
    </w:p>
    <w:p w14:paraId="452E1F3E">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Automatic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backups</w:t>
      </w:r>
    </w:p>
    <w:p w14:paraId="FE10BFB6">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Spam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protection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forms</w:t>
      </w:r>
    </w:p>
    <w:p w14:paraId="7C9C6090">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Regular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software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updates</w:t>
      </w:r>
    </w:p>
    <w:p w14:paraId="A2B8FDE1">
      <w:pPr>
        <w:pStyle w:val="style0"/>
        <w:spacing w:after="200" w:lineRule="auto" w:line="276"/>
        <w:jc w:val="left"/>
        <w:rPr/>
      </w:pP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10.</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Performance</w:t>
      </w:r>
    </w:p>
    <w:p w14:paraId="83B836B2">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Target:</w:t>
      </w:r>
    </w:p>
    <w:p w14:paraId="5EF2A025">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Fast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loading</w:t>
      </w:r>
    </w:p>
    <w:p w14:paraId="16739060">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Optimised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images</w:t>
      </w:r>
    </w:p>
    <w:p w14:paraId="68706EDD">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Efficient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caching</w:t>
      </w:r>
    </w:p>
    <w:p w14:paraId="F750AEBE">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Responsive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design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screen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sizes</w:t>
      </w:r>
    </w:p>
    <w:p w14:paraId="8F55702F">
      <w:pPr>
        <w:pStyle w:val="style0"/>
        <w:spacing w:after="200" w:lineRule="auto" w:line="276"/>
        <w:jc w:val="left"/>
        <w:rPr/>
      </w:pP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11.</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Administration</w:t>
      </w:r>
    </w:p>
    <w:p w14:paraId="4B0CF6CA">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website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should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allow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authorized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staff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p>
    <w:p w14:paraId="0E6EB5B9">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Publish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news</w:t>
      </w:r>
    </w:p>
    <w:p w14:paraId="F4D2CD3F">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Update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fixtures</w:t>
      </w:r>
    </w:p>
    <w:p w14:paraId="450B4D47">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Add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photos</w:t>
      </w:r>
    </w:p>
    <w:p w14:paraId="920189CD">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registrations</w:t>
      </w:r>
    </w:p>
    <w:p w14:paraId="81BF68A3">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Respond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enquiries</w:t>
      </w:r>
    </w:p>
    <w:p w14:paraId="0EEF6B08">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Update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team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information</w:t>
      </w:r>
    </w:p>
    <w:p w14:paraId="60982A3D">
      <w:pPr>
        <w:pStyle w:val="style0"/>
        <w:spacing w:after="200" w:lineRule="auto" w:line="276"/>
        <w:jc w:val="left"/>
        <w:rPr/>
      </w:pP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12.</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Other</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Recommended</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Links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14:paraId="15BF0DAE">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portal</w:t>
      </w:r>
    </w:p>
    <w:p w14:paraId="81C4CD2E">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profiles</w:t>
      </w:r>
    </w:p>
    <w:p w14:paraId="DC22CD2E">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Coach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profiles</w:t>
      </w:r>
    </w:p>
    <w:p w14:paraId="FD86FF9E">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Merchandise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store</w:t>
      </w:r>
    </w:p>
    <w:p w14:paraId="24EA9AD0">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Live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match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streaming</w:t>
      </w:r>
    </w:p>
    <w:p w14:paraId="3B7BD2BA">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Volunteer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portal</w:t>
      </w:r>
    </w:p>
    <w:p w14:paraId="1B6B71F8">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Annual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reports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policy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downloads</w:t>
      </w:r>
    </w:p>
    <w:p w14:paraId="9E26E71F">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Online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learning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resources</w:t>
      </w:r>
    </w:p>
    <w:p w14:paraId="DA9AE36F">
      <w:pPr>
        <w:pStyle w:val="style0"/>
        <w:spacing w:after="200" w:lineRule="auto" w:line="276"/>
        <w:jc w:val="left"/>
        <w:rPr/>
      </w:pPr>
      <w:r>
        <w:rPr>
          <w:rFonts w:ascii="Calibri" w:cs="Times New Roman" w:eastAsia="宋体" w:hAnsi="Calibri" w:hint="default"/>
          <w:b w:val="false"/>
          <w:bCs w:val="false"/>
          <w:i w:val="false"/>
          <w:iCs w:val="false"/>
          <w:color w:val="6600cc"/>
          <w:sz w:val="22"/>
          <w:szCs w:val="22"/>
          <w:highlight w:val="none"/>
          <w:vertAlign w:val="baseline"/>
          <w:em w:val="none"/>
          <w:lang w:val="en-US" w:eastAsia="zh-CN"/>
        </w:rPr>
        <w:t>Phase</w:t>
      </w:r>
      <w:r>
        <w:rPr>
          <w:rFonts w:ascii="Calibri" w:cs="Times New Roman" w:eastAsia="宋体" w:hAnsi="Calibri" w:hint="default"/>
          <w:b w:val="false"/>
          <w:bCs w:val="false"/>
          <w:i w:val="false"/>
          <w:iCs w:val="false"/>
          <w:color w:val="6600cc"/>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6600cc"/>
          <w:sz w:val="22"/>
          <w:szCs w:val="22"/>
          <w:highlight w:val="none"/>
          <w:vertAlign w:val="baseline"/>
          <w:em w:val="none"/>
          <w:lang w:val="en-US" w:eastAsia="zh-CN"/>
        </w:rPr>
        <w:t>5</w:t>
      </w:r>
      <w:r>
        <w:rPr>
          <w:rFonts w:ascii="Calibri" w:cs="Times New Roman" w:eastAsia="宋体" w:hAnsi="Calibri" w:hint="default"/>
          <w:b w:val="false"/>
          <w:bCs w:val="false"/>
          <w:i w:val="false"/>
          <w:iCs w:val="false"/>
          <w:color w:val="6600cc"/>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6600cc"/>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6600cc"/>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6600cc"/>
          <w:sz w:val="22"/>
          <w:szCs w:val="22"/>
          <w:highlight w:val="none"/>
          <w:vertAlign w:val="baseline"/>
          <w:em w:val="none"/>
          <w:lang w:val="en-US" w:eastAsia="zh-CN"/>
        </w:rPr>
        <w:t>Testing,</w:t>
      </w:r>
      <w:r>
        <w:rPr>
          <w:rFonts w:ascii="Calibri" w:cs="Times New Roman" w:eastAsia="宋体" w:hAnsi="Calibri" w:hint="default"/>
          <w:b w:val="false"/>
          <w:bCs w:val="false"/>
          <w:i w:val="false"/>
          <w:iCs w:val="false"/>
          <w:color w:val="6600cc"/>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6600cc"/>
          <w:sz w:val="22"/>
          <w:szCs w:val="22"/>
          <w:highlight w:val="none"/>
          <w:vertAlign w:val="baseline"/>
          <w:em w:val="none"/>
          <w:lang w:val="en-US" w:eastAsia="zh-CN"/>
        </w:rPr>
        <w:t>Quality</w:t>
      </w:r>
      <w:r>
        <w:rPr>
          <w:rFonts w:ascii="Calibri" w:cs="Times New Roman" w:eastAsia="宋体" w:hAnsi="Calibri" w:hint="default"/>
          <w:b w:val="false"/>
          <w:bCs w:val="false"/>
          <w:i w:val="false"/>
          <w:iCs w:val="false"/>
          <w:color w:val="6600cc"/>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6600cc"/>
          <w:sz w:val="22"/>
          <w:szCs w:val="22"/>
          <w:highlight w:val="none"/>
          <w:vertAlign w:val="baseline"/>
          <w:em w:val="none"/>
          <w:lang w:val="en-US" w:eastAsia="zh-CN"/>
        </w:rPr>
        <w:t>Assurance</w:t>
      </w:r>
      <w:r>
        <w:rPr>
          <w:rFonts w:ascii="Calibri" w:cs="Times New Roman" w:eastAsia="宋体" w:hAnsi="Calibri" w:hint="default"/>
          <w:b w:val="false"/>
          <w:bCs w:val="false"/>
          <w:i w:val="false"/>
          <w:iCs w:val="false"/>
          <w:color w:val="6600cc"/>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6600cc"/>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6600cc"/>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6600cc"/>
          <w:sz w:val="22"/>
          <w:szCs w:val="22"/>
          <w:highlight w:val="none"/>
          <w:vertAlign w:val="baseline"/>
          <w:em w:val="none"/>
          <w:lang w:val="en-US" w:eastAsia="zh-CN"/>
        </w:rPr>
        <w:t>Security</w:t>
      </w:r>
    </w:p>
    <w:p w14:paraId="E3FDE465">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Ensure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website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reliable,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secure,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ready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public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launch.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Verify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every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feature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works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expected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before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anyone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visits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site.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Objective</w:t>
      </w:r>
    </w:p>
    <w:p w14:paraId="89E3865B">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Deliver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professional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website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works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smoothly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major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devices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browsers,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protects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user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data,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provides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positive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experience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parents,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sponsors,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partners.</w:t>
      </w:r>
    </w:p>
    <w:p w14:paraId="88D0BB9C">
      <w:pPr>
        <w:pStyle w:val="style0"/>
        <w:spacing w:after="200" w:lineRule="auto" w:line="276"/>
        <w:jc w:val="left"/>
        <w:rPr/>
      </w:pP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1.</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Functional</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Testing</w:t>
      </w:r>
    </w:p>
    <w:p w14:paraId="988FC35A">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Every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feature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should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tested,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including:</w:t>
      </w:r>
    </w:p>
    <w:p w14:paraId="5C87A634">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Navigation</w:t>
      </w:r>
    </w:p>
    <w:p w14:paraId="FA897895">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menu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links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work.</w:t>
      </w:r>
    </w:p>
    <w:p w14:paraId="828FF4CF">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broken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pages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(404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errors).</w:t>
      </w:r>
    </w:p>
    <w:p w14:paraId="27BF09D8">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Breadcrumbs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function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correctly.</w:t>
      </w:r>
    </w:p>
    <w:p w14:paraId="769F37C6">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Forms</w:t>
      </w:r>
    </w:p>
    <w:p w14:paraId="EEA1D4D5">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registration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form.</w:t>
      </w:r>
    </w:p>
    <w:p w14:paraId="3C224460">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Trial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application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form.</w:t>
      </w:r>
    </w:p>
    <w:p w14:paraId="0483442B">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Contact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form.</w:t>
      </w:r>
    </w:p>
    <w:p w14:paraId="38385B77">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Newsletter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signup.</w:t>
      </w:r>
    </w:p>
    <w:p w14:paraId="3A2B6C8C">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Volunteer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application.</w:t>
      </w:r>
    </w:p>
    <w:p w14:paraId="A9E86AC9">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Confirm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submissions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received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info@sportingpearlsacademy.org</w:t>
      </w:r>
    </w:p>
    <w:p w14:paraId="314AF669">
      <w:pPr>
        <w:pStyle w:val="style0"/>
        <w:spacing w:after="200" w:lineRule="auto" w:line="276"/>
        <w:jc w:val="left"/>
        <w:rPr/>
      </w:pP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2.</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Mobile</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Responsiveness</w:t>
      </w:r>
    </w:p>
    <w:p w14:paraId="A57027B2">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Test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website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w:t>
      </w:r>
    </w:p>
    <w:p w14:paraId="57237869">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Android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phones</w:t>
      </w:r>
    </w:p>
    <w:p w14:paraId="525EF009">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iPhones</w:t>
      </w:r>
    </w:p>
    <w:p w14:paraId="7475B1EC">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Tablets</w:t>
      </w:r>
    </w:p>
    <w:p w14:paraId="7F22AEC6">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Laptops</w:t>
      </w:r>
    </w:p>
    <w:p w14:paraId="19217E17">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Desktop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computers</w:t>
      </w:r>
    </w:p>
    <w:p w14:paraId="BC7265B3">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Check:</w:t>
      </w:r>
    </w:p>
    <w:p w14:paraId="5CECCE96">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Text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readability.</w:t>
      </w:r>
    </w:p>
    <w:p w14:paraId="748F848F">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Button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sizes.</w:t>
      </w:r>
    </w:p>
    <w:p w14:paraId="357A63A5">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Image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scaling.</w:t>
      </w:r>
    </w:p>
    <w:p w14:paraId="1CB29BEF">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usability.</w:t>
      </w:r>
    </w:p>
    <w:p w14:paraId="2FE539C7">
      <w:pPr>
        <w:pStyle w:val="style0"/>
        <w:spacing w:after="200" w:lineRule="auto" w:line="276"/>
        <w:jc w:val="left"/>
        <w:rPr/>
      </w:pP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3.</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Browser</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Compatibility</w:t>
      </w:r>
    </w:p>
    <w:p w14:paraId="71713E5E">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Verify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site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works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correctly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p>
    <w:p w14:paraId="03127FB3">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Google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Chrome</w:t>
      </w:r>
    </w:p>
    <w:p w14:paraId="7F00A75C">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Microsoft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Edge</w:t>
      </w:r>
    </w:p>
    <w:p w14:paraId="3EFE8940">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Mozilla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Firefox</w:t>
      </w:r>
    </w:p>
    <w:p w14:paraId="EEA00DE2">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Safari</w:t>
      </w:r>
    </w:p>
    <w:p w14:paraId="355491C4">
      <w:pPr>
        <w:pStyle w:val="style0"/>
        <w:spacing w:after="200" w:lineRule="auto" w:line="276"/>
        <w:jc w:val="left"/>
        <w:rPr/>
      </w:pP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4.</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Speed</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Performance</w:t>
      </w:r>
    </w:p>
    <w:p w14:paraId="CCF98C4D">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Target:</w:t>
      </w:r>
    </w:p>
    <w:p w14:paraId="6ECD81A8">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Fast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loading.</w:t>
      </w:r>
    </w:p>
    <w:p w14:paraId="522F4CCE">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Optimized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images.</w:t>
      </w:r>
    </w:p>
    <w:p w14:paraId="2C00AB33">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Efficient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caching.</w:t>
      </w:r>
    </w:p>
    <w:p w14:paraId="FBFC8768">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Minimal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unnecessary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scripts.</w:t>
      </w:r>
    </w:p>
    <w:p w14:paraId="144F95BF">
      <w:pPr>
        <w:pStyle w:val="style0"/>
        <w:spacing w:after="200" w:lineRule="auto" w:line="276"/>
        <w:jc w:val="left"/>
        <w:rPr/>
      </w:pP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5.</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Security</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Testing</w:t>
      </w:r>
    </w:p>
    <w:p w14:paraId="C4BA0AFF">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Confirm:</w:t>
      </w:r>
    </w:p>
    <w:p w14:paraId="E0535BC0">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active.</w:t>
      </w:r>
    </w:p>
    <w:p w14:paraId="95565D70">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SSL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certificate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valid.</w:t>
      </w:r>
    </w:p>
    <w:p w14:paraId="E57557D2">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Administrator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accounts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strong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passwords.</w:t>
      </w:r>
    </w:p>
    <w:p w14:paraId="BC0652E5">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Two-factor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authentication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enabled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where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available.</w:t>
      </w:r>
    </w:p>
    <w:p w14:paraId="C634E021">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Spam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protection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active.</w:t>
      </w:r>
    </w:p>
    <w:p w14:paraId="304D5248">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Backups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run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automatically.</w:t>
      </w:r>
    </w:p>
    <w:p w14:paraId="D5EF665B">
      <w:pPr>
        <w:pStyle w:val="style0"/>
        <w:spacing w:after="200" w:lineRule="auto" w:line="276"/>
        <w:jc w:val="left"/>
        <w:rPr/>
      </w:pP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6.</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Search</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Engine</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Readiness</w:t>
      </w:r>
    </w:p>
    <w:p w14:paraId="E1176735">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Before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launch:</w:t>
      </w:r>
    </w:p>
    <w:p w14:paraId="55E35D15">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Add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titles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descriptions.</w:t>
      </w:r>
    </w:p>
    <w:p w14:paraId="502E2AB6">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Create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XML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sitemap.</w:t>
      </w:r>
    </w:p>
    <w:p w14:paraId="DF7242A3">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Add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robots.txt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file.</w:t>
      </w:r>
    </w:p>
    <w:p w14:paraId="7EF6D75A">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Connect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site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Google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Search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Console.</w:t>
      </w:r>
    </w:p>
    <w:p w14:paraId="C24D9718">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Verify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analytics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tracking.</w:t>
      </w:r>
    </w:p>
    <w:p w14:paraId="FCD1FC68">
      <w:pPr>
        <w:pStyle w:val="style0"/>
        <w:spacing w:after="200" w:lineRule="auto" w:line="276"/>
        <w:jc w:val="left"/>
        <w:rPr/>
      </w:pP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7.</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Content</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Review</w:t>
      </w:r>
    </w:p>
    <w:p w14:paraId="B560A926">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Review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every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p>
    <w:p w14:paraId="E5437191">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Grammar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spelling.</w:t>
      </w:r>
    </w:p>
    <w:p w14:paraId="DD27CDE1">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Consistent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branding.</w:t>
      </w:r>
    </w:p>
    <w:p w14:paraId="F0857D6F">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Accurate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contact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information.</w:t>
      </w:r>
    </w:p>
    <w:p w14:paraId="31547C75">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Updated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fixtures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news.</w:t>
      </w:r>
    </w:p>
    <w:p w14:paraId="941FB297">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Correct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image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captions.</w:t>
      </w:r>
    </w:p>
    <w:p w14:paraId="0303F6B5">
      <w:pPr>
        <w:pStyle w:val="style0"/>
        <w:spacing w:after="200" w:lineRule="auto" w:line="276"/>
        <w:jc w:val="left"/>
        <w:rPr/>
      </w:pP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8.</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Accessibility</w:t>
      </w:r>
    </w:p>
    <w:p w14:paraId="6294D2CB">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Aim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make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site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usable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people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possible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by:</w:t>
      </w:r>
    </w:p>
    <w:p w14:paraId="433698FC">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Using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clear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colour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contrast.</w:t>
      </w:r>
    </w:p>
    <w:p w14:paraId="6B5708DB">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Providing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descriptive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alternative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text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images.</w:t>
      </w:r>
    </w:p>
    <w:p w14:paraId="D9DAF685">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Supporting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keyboard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navigation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where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practical.</w:t>
      </w:r>
    </w:p>
    <w:p w14:paraId="DE1D36C3">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Structuring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pages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proper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headings.</w:t>
      </w:r>
    </w:p>
    <w:p w14:paraId="24F3DCB2">
      <w:pPr>
        <w:pStyle w:val="style0"/>
        <w:spacing w:after="200" w:lineRule="auto" w:line="276"/>
        <w:jc w:val="left"/>
        <w:rPr/>
      </w:pP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9.</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Final</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Launch</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Checklist</w:t>
      </w:r>
    </w:p>
    <w:p w14:paraId="D61D4E16">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Domain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connected.</w:t>
      </w:r>
    </w:p>
    <w:p w14:paraId="A446863B">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Hosting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configured.</w:t>
      </w:r>
    </w:p>
    <w:p w14:paraId="83BE7922">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Professional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email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working.</w:t>
      </w:r>
    </w:p>
    <w:p w14:paraId="529EB3E8">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SSL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certificate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installed.</w:t>
      </w:r>
    </w:p>
    <w:p w14:paraId="65BD006D">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forms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tested.</w:t>
      </w:r>
    </w:p>
    <w:p w14:paraId="BB8BFEFA">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News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section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ready.</w:t>
      </w:r>
    </w:p>
    <w:p w14:paraId="6184C4A8">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Gallery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populated.</w:t>
      </w:r>
    </w:p>
    <w:p w14:paraId="3E6E6520">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Social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media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links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added.</w:t>
      </w:r>
    </w:p>
    <w:p w14:paraId="994C5763">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Google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Analytics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connected.</w:t>
      </w:r>
    </w:p>
    <w:p w14:paraId="08053D81">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Search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Console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verified.</w:t>
      </w:r>
    </w:p>
    <w:p w14:paraId="1F99D0F1">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Backups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enabled.</w:t>
      </w:r>
    </w:p>
    <w:p w14:paraId="2646E180">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Administrator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accounts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secured</w:t>
      </w:r>
    </w:p>
    <w:p w14:paraId="7D4101BF">
      <w:pPr>
        <w:pStyle w:val="style0"/>
        <w:spacing w:after="200" w:lineRule="auto" w:line="276"/>
        <w:jc w:val="left"/>
        <w:rPr/>
      </w:pPr>
    </w:p>
    <w:p w14:paraId="DC0B203E">
      <w:pPr>
        <w:pStyle w:val="style179"/>
        <w:numPr>
          <w:ilvl w:val="0"/>
          <w:numId w:val="53"/>
        </w:numPr>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OUR</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FOOTBALL</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PHILOSOPHY</w:t>
      </w:r>
    </w:p>
    <w:p w14:paraId="7EDFEF45">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Explain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your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approach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p>
    <w:p w14:paraId="C877BED6">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Technical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development</w:t>
      </w:r>
    </w:p>
    <w:p w14:paraId="6D6F18AF">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Tactical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intelligence</w:t>
      </w:r>
    </w:p>
    <w:p w14:paraId="537E3BF7">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Decision-making</w:t>
      </w:r>
    </w:p>
    <w:p w14:paraId="072A3043">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Creativity</w:t>
      </w:r>
    </w:p>
    <w:p w14:paraId="BE962712">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Teamwork</w:t>
      </w:r>
    </w:p>
    <w:p w14:paraId="B5761A13">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Discipline</w:t>
      </w:r>
    </w:p>
    <w:p w14:paraId="31E8DBF1">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Character</w:t>
      </w:r>
    </w:p>
    <w:p w14:paraId="C04E657B">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7.</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NEWS</w:t>
      </w:r>
    </w:p>
    <w:p w14:paraId="65981685">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Automatically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display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latest:</w:t>
      </w:r>
    </w:p>
    <w:p w14:paraId="26A8679C">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Match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reports</w:t>
      </w:r>
    </w:p>
    <w:p w14:paraId="D688E029">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Training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stories</w:t>
      </w:r>
    </w:p>
    <w:p w14:paraId="EB431271">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Tournament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participation</w:t>
      </w:r>
    </w:p>
    <w:p w14:paraId="81383D7A">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achievements</w:t>
      </w:r>
    </w:p>
    <w:p w14:paraId="6678C06F">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Community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activities</w:t>
      </w:r>
    </w:p>
    <w:p w14:paraId="219823F3">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8.</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IMPACT</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SECTION</w:t>
      </w:r>
    </w:p>
    <w:p w14:paraId="E830B3BC">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Instead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saying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academy,"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eventually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display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verified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statistics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w:t>
      </w:r>
    </w:p>
    <w:p w14:paraId="132D196D">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Developed</w:t>
      </w:r>
    </w:p>
    <w:p w14:paraId="BBF911EE">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Teams</w:t>
      </w:r>
    </w:p>
    <w:p w14:paraId="2EA53AA7">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Coaches</w:t>
      </w:r>
    </w:p>
    <w:p w14:paraId="851F01DF">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Community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Programmes</w:t>
      </w:r>
    </w:p>
    <w:p w14:paraId="0B38F330">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Years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Service</w:t>
      </w:r>
    </w:p>
    <w:p w14:paraId="0D85B652">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numbers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should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published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verified.</w:t>
      </w:r>
    </w:p>
    <w:p w14:paraId="F3E91A8E">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10.</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PARTNERS</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SECTION</w:t>
      </w:r>
    </w:p>
    <w:p w14:paraId="2DF41589">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Display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partner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logos.</w:t>
      </w:r>
    </w:p>
    <w:p w14:paraId="6AD1F0DC">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Button:</w:t>
      </w:r>
    </w:p>
    <w:p w14:paraId="91E12C0A">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BECOME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PARTNER</w:t>
      </w:r>
    </w:p>
    <w:p w14:paraId="9F18B6E6">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11.</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FOOTER</w:t>
      </w:r>
    </w:p>
    <w:p w14:paraId="5887914C">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Include:</w:t>
      </w:r>
    </w:p>
    <w:p w14:paraId="794577E7">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Sporting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Pearls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Football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Academy</w:t>
      </w:r>
    </w:p>
    <w:p w14:paraId="D6D51966">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Developing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Talent.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Building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Character.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Transforming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Lives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Through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Football.</w:t>
      </w:r>
    </w:p>
    <w:p w14:paraId="62D71216">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Quick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links:</w:t>
      </w:r>
    </w:p>
    <w:p w14:paraId="208DD5EB">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About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Academy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Teams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Partners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Contact</w:t>
      </w:r>
    </w:p>
    <w:p w14:paraId="306B33C6">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Contact:</w:t>
      </w:r>
    </w:p>
    <w:p w14:paraId="EEB520B8">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Email</w:t>
      </w:r>
    </w:p>
    <w:p w14:paraId="50238781">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Phone</w:t>
      </w:r>
    </w:p>
    <w:p w14:paraId="A573E685">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Location</w:t>
      </w:r>
    </w:p>
    <w:p w14:paraId="13DF4013">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Social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media</w:t>
      </w:r>
    </w:p>
    <w:p w14:paraId="2FFDBFE6">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Also:</w:t>
      </w:r>
    </w:p>
    <w:p w14:paraId="50F35720">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Safeguarding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Privacy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Policy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Terms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Cookie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Policy</w:t>
      </w:r>
    </w:p>
    <w:p w14:paraId="4F4A642E">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12.</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THE</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MOST</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IMPORTANT</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PART</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ONLINE</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FORMS</w:t>
      </w:r>
    </w:p>
    <w:p w14:paraId="43F9FD56">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where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would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website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become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interactive.</w:t>
      </w:r>
    </w:p>
    <w:p w14:paraId="13559A76">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recommend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forms.</w:t>
      </w:r>
    </w:p>
    <w:p w14:paraId="7EAA7FA6">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FORM</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01</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PLAYER</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REGISTRATION</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FORM</w:t>
      </w:r>
    </w:p>
    <w:p w14:paraId="29E590E1">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Purpose</w:t>
      </w:r>
    </w:p>
    <w:p w14:paraId="B7303145">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Register</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a</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player</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with</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the</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academy.</w:t>
      </w:r>
    </w:p>
    <w:p w14:paraId="4CFAF939">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SECTION</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A</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PLAYER</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INFORMATION</w:t>
      </w:r>
    </w:p>
    <w:p w14:paraId="65CFC66C">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Full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Name</w:t>
      </w:r>
    </w:p>
    <w:p w14:paraId="E8C1D8D1">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Required</w:t>
      </w:r>
    </w:p>
    <w:p w14:paraId="49E02AFB">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Preferred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Name</w:t>
      </w:r>
    </w:p>
    <w:p w14:paraId="BF46A736">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Birth</w:t>
      </w:r>
    </w:p>
    <w:p w14:paraId="DB1E39F2">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Required</w:t>
      </w:r>
    </w:p>
    <w:p w14:paraId="5000DC01">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Gender</w:t>
      </w:r>
    </w:p>
    <w:p w14:paraId="2F9DA7CD">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Male</w:t>
      </w:r>
    </w:p>
    <w:p w14:paraId="E528D366">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Female</w:t>
      </w:r>
    </w:p>
    <w:p w14:paraId="EB0AA4D6">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Nationality</w:t>
      </w:r>
    </w:p>
    <w:p w14:paraId="A7C409B9">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6.</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County</w:t>
      </w:r>
    </w:p>
    <w:p w14:paraId="8C4C06AA">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7.</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Current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School</w:t>
      </w:r>
    </w:p>
    <w:p w14:paraId="A078B4CA">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8.</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Class/Grade</w:t>
      </w:r>
    </w:p>
    <w:p w14:paraId="CB66F6EF">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9.</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Preferred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Position</w:t>
      </w:r>
    </w:p>
    <w:p w14:paraId="152F24E7">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Goalkeeper</w:t>
      </w:r>
    </w:p>
    <w:p w14:paraId="EB1C9243">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Centre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Back</w:t>
      </w:r>
    </w:p>
    <w:p w14:paraId="4B79BC76">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Full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Back</w:t>
      </w:r>
    </w:p>
    <w:p w14:paraId="FB2FADED">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Defensive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Midfielder</w:t>
      </w:r>
    </w:p>
    <w:p w14:paraId="D6D49712">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Central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Midfielder</w:t>
      </w:r>
    </w:p>
    <w:p w14:paraId="5BF9F428">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Attacking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Midfielder</w:t>
      </w:r>
    </w:p>
    <w:p w14:paraId="90A6C056">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Winger</w:t>
      </w:r>
    </w:p>
    <w:p w14:paraId="9EE767F1">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Striker</w:t>
      </w:r>
    </w:p>
    <w:p w14:paraId="9C351DDB">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Strong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Foot</w:t>
      </w:r>
    </w:p>
    <w:p w14:paraId="19DE6AB4">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Right</w:t>
      </w:r>
    </w:p>
    <w:p w14:paraId="44436130">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Left</w:t>
      </w:r>
    </w:p>
    <w:p w14:paraId="F1A3359F">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Both</w:t>
      </w:r>
    </w:p>
    <w:p w14:paraId="5901FBFD">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SECTION</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B</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PARENT/GUARDIAN</w:t>
      </w:r>
    </w:p>
    <w:p w14:paraId="43F1F0EA">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Parent/Guardian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Full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Name</w:t>
      </w:r>
    </w:p>
    <w:p w14:paraId="0FDB1D95">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Relationship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Player</w:t>
      </w:r>
    </w:p>
    <w:p w14:paraId="57DEC9EC">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Phone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Number</w:t>
      </w:r>
    </w:p>
    <w:p w14:paraId="FB94D469">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Alternative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Phone</w:t>
      </w:r>
    </w:p>
    <w:p w14:paraId="2AED4CE3">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Email</w:t>
      </w:r>
    </w:p>
    <w:p w14:paraId="A119A0E3">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16.</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Residential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Area</w:t>
      </w:r>
    </w:p>
    <w:p w14:paraId="FF1A6898">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SECTION</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C</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EMERGENCY</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CONTACT</w:t>
      </w:r>
    </w:p>
    <w:p w14:paraId="7FD2305C">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17.</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Emergency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Contact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Name</w:t>
      </w:r>
    </w:p>
    <w:p w14:paraId="E2CB754A">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18.</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Relationship</w:t>
      </w:r>
    </w:p>
    <w:p w14:paraId="C8DCD7F0">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19.</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Emergency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Phone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Number</w:t>
      </w:r>
    </w:p>
    <w:p w14:paraId="39B4E344">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SECTION</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D</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FOOTBALL</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INFORMATION</w:t>
      </w:r>
    </w:p>
    <w:p w14:paraId="7C51E699">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Previous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Academy/Club</w:t>
      </w:r>
    </w:p>
    <w:p w14:paraId="7BDB09EE">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Years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Football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Experience</w:t>
      </w:r>
    </w:p>
    <w:p w14:paraId="8B505D98">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Previous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Position</w:t>
      </w:r>
    </w:p>
    <w:p w14:paraId="61684D02">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Previous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Competitions</w:t>
      </w:r>
    </w:p>
    <w:p w14:paraId="67958AC5">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Strengths</w:t>
      </w:r>
    </w:p>
    <w:p w14:paraId="3DD96D3F">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Development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Areas</w:t>
      </w:r>
    </w:p>
    <w:p w14:paraId="46368B67">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SECTION</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E</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MEDICAL</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INFORMATION</w:t>
      </w:r>
    </w:p>
    <w:p w14:paraId="AF84299C">
      <w:pPr>
        <w:pStyle w:val="style0"/>
        <w:spacing w:after="200" w:lineRule="auto" w:line="276"/>
        <w:jc w:val="left"/>
        <w:rPr/>
      </w:pPr>
      <w:r>
        <w:rPr>
          <w:rFonts w:ascii="Calibri" w:cs="Times New Roman" w:eastAsia="宋体" w:hAnsi="Calibri" w:hint="default"/>
          <w:b/>
          <w:bCs/>
          <w:i w:val="false"/>
          <w:iCs w:val="false"/>
          <w:color w:val="auto"/>
          <w:sz w:val="22"/>
          <w:szCs w:val="22"/>
          <w:highlight w:val="none"/>
          <w:vertAlign w:val="baseline"/>
          <w:em w:val="none"/>
          <w:lang w:val="en-US" w:eastAsia="zh-CN"/>
        </w:rPr>
        <w:t>This</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section</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must</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be</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handled</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carefully</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and</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securely.</w:t>
      </w:r>
    </w:p>
    <w:p w14:paraId="EC4BFDEE">
      <w:pPr>
        <w:pStyle w:val="style0"/>
        <w:spacing w:after="200" w:lineRule="auto" w:line="276"/>
        <w:jc w:val="left"/>
        <w:rPr/>
      </w:pPr>
      <w:r>
        <w:rPr>
          <w:rFonts w:ascii="Calibri" w:cs="Times New Roman" w:eastAsia="宋体" w:hAnsi="Calibri" w:hint="default"/>
          <w:b/>
          <w:bCs/>
          <w:i w:val="false"/>
          <w:iCs w:val="false"/>
          <w:color w:val="auto"/>
          <w:sz w:val="22"/>
          <w:szCs w:val="22"/>
          <w:highlight w:val="none"/>
          <w:vertAlign w:val="baseline"/>
          <w:em w:val="none"/>
          <w:lang w:val="en-US" w:eastAsia="zh-CN"/>
        </w:rPr>
        <w:t>26.</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Does</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the</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player</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have</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any</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medical</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condition</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that</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academy</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staff</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should</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know</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about?</w:t>
      </w:r>
    </w:p>
    <w:p w14:paraId="AB983339">
      <w:pPr>
        <w:pStyle w:val="style0"/>
        <w:spacing w:after="200" w:lineRule="auto" w:line="276"/>
        <w:jc w:val="left"/>
        <w:rPr/>
      </w:pPr>
      <w:r>
        <w:rPr>
          <w:rFonts w:ascii="Calibri" w:cs="Times New Roman" w:eastAsia="宋体" w:hAnsi="Calibri" w:hint="default"/>
          <w:b/>
          <w:bCs/>
          <w:i w:val="false"/>
          <w:iCs w:val="false"/>
          <w:color w:val="auto"/>
          <w:sz w:val="22"/>
          <w:szCs w:val="22"/>
          <w:highlight w:val="none"/>
          <w:vertAlign w:val="baseline"/>
          <w:em w:val="none"/>
          <w:lang w:val="en-US" w:eastAsia="zh-CN"/>
        </w:rPr>
        <w:t>Yes</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No</w:t>
      </w:r>
    </w:p>
    <w:p w14:paraId="61B4E678">
      <w:pPr>
        <w:pStyle w:val="style0"/>
        <w:spacing w:after="200" w:lineRule="auto" w:line="276"/>
        <w:jc w:val="left"/>
        <w:rPr/>
      </w:pPr>
      <w:r>
        <w:rPr>
          <w:rFonts w:ascii="Calibri" w:cs="Times New Roman" w:eastAsia="宋体" w:hAnsi="Calibri" w:hint="default"/>
          <w:b/>
          <w:bCs/>
          <w:i w:val="false"/>
          <w:iCs w:val="false"/>
          <w:color w:val="auto"/>
          <w:sz w:val="22"/>
          <w:szCs w:val="22"/>
          <w:highlight w:val="none"/>
          <w:vertAlign w:val="baseline"/>
          <w:em w:val="none"/>
          <w:lang w:val="en-US" w:eastAsia="zh-CN"/>
        </w:rPr>
        <w:t>27.</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Relevant</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information</w:t>
      </w:r>
    </w:p>
    <w:p w14:paraId="24C1585C">
      <w:pPr>
        <w:pStyle w:val="style0"/>
        <w:spacing w:after="200" w:lineRule="auto" w:line="276"/>
        <w:jc w:val="left"/>
        <w:rPr/>
      </w:pPr>
      <w:r>
        <w:rPr>
          <w:rFonts w:ascii="Calibri" w:cs="Times New Roman" w:eastAsia="宋体" w:hAnsi="Calibri" w:hint="default"/>
          <w:b/>
          <w:bCs/>
          <w:i w:val="false"/>
          <w:iCs w:val="false"/>
          <w:color w:val="auto"/>
          <w:sz w:val="22"/>
          <w:szCs w:val="22"/>
          <w:highlight w:val="none"/>
          <w:vertAlign w:val="baseline"/>
          <w:em w:val="none"/>
          <w:lang w:val="en-US" w:eastAsia="zh-CN"/>
        </w:rPr>
        <w:t>28.</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Allergies</w:t>
      </w:r>
    </w:p>
    <w:p w14:paraId="D5FB1CFA">
      <w:pPr>
        <w:pStyle w:val="style0"/>
        <w:spacing w:after="200" w:lineRule="auto" w:line="276"/>
        <w:jc w:val="left"/>
        <w:rPr/>
      </w:pPr>
      <w:r>
        <w:rPr>
          <w:rFonts w:ascii="Calibri" w:cs="Times New Roman" w:eastAsia="宋体" w:hAnsi="Calibri" w:hint="default"/>
          <w:b/>
          <w:bCs/>
          <w:i w:val="false"/>
          <w:iCs w:val="false"/>
          <w:color w:val="auto"/>
          <w:sz w:val="22"/>
          <w:szCs w:val="22"/>
          <w:highlight w:val="none"/>
          <w:vertAlign w:val="baseline"/>
          <w:em w:val="none"/>
          <w:lang w:val="en-US" w:eastAsia="zh-CN"/>
        </w:rPr>
        <w:t>29.</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Emergency</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medical</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information</w:t>
      </w:r>
    </w:p>
    <w:p w14:paraId="327E0044">
      <w:pPr>
        <w:pStyle w:val="style0"/>
        <w:spacing w:after="200" w:lineRule="auto" w:line="276"/>
        <w:jc w:val="left"/>
        <w:rPr/>
      </w:pPr>
      <w:r>
        <w:rPr>
          <w:rFonts w:ascii="Calibri" w:cs="Times New Roman" w:eastAsia="宋体" w:hAnsi="Calibri" w:hint="default"/>
          <w:b/>
          <w:bCs/>
          <w:i w:val="false"/>
          <w:iCs w:val="false"/>
          <w:color w:val="auto"/>
          <w:sz w:val="22"/>
          <w:szCs w:val="22"/>
          <w:highlight w:val="none"/>
          <w:vertAlign w:val="baseline"/>
          <w:em w:val="none"/>
          <w:lang w:val="en-US" w:eastAsia="zh-CN"/>
        </w:rPr>
        <w:t>Only</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collect</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information</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genuinely</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necessary</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for</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player</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safety,</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with</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appropriate</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privacy</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controls.</w:t>
      </w:r>
    </w:p>
    <w:p w14:paraId="23ED6D4E">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SECTION</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F</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CONSENT</w:t>
      </w:r>
    </w:p>
    <w:p w14:paraId="B9CB1F22">
      <w:pPr>
        <w:pStyle w:val="style0"/>
        <w:spacing w:after="200" w:lineRule="auto" w:line="276"/>
        <w:jc w:val="left"/>
        <w:rPr/>
      </w:pPr>
      <w:r>
        <w:rPr>
          <w:rFonts w:ascii="Calibri" w:cs="Times New Roman" w:eastAsia="宋体" w:hAnsi="Calibri" w:hint="default"/>
          <w:b/>
          <w:bCs/>
          <w:i w:val="false"/>
          <w:iCs w:val="false"/>
          <w:color w:val="auto"/>
          <w:sz w:val="22"/>
          <w:szCs w:val="22"/>
          <w:highlight w:val="none"/>
          <w:vertAlign w:val="baseline"/>
          <w:em w:val="none"/>
          <w:lang w:val="en-US" w:eastAsia="zh-CN"/>
        </w:rPr>
        <w:t>☐</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I</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confirm</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that</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the</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information</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provided</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is</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accurate.</w:t>
      </w:r>
    </w:p>
    <w:p w14:paraId="DD0FFC96">
      <w:pPr>
        <w:pStyle w:val="style0"/>
        <w:spacing w:after="200" w:lineRule="auto" w:line="276"/>
        <w:jc w:val="left"/>
        <w:rPr/>
      </w:pPr>
      <w:r>
        <w:rPr>
          <w:rFonts w:ascii="Calibri" w:cs="Times New Roman" w:eastAsia="宋体" w:hAnsi="Calibri" w:hint="default"/>
          <w:b/>
          <w:bCs/>
          <w:i w:val="false"/>
          <w:iCs w:val="false"/>
          <w:color w:val="auto"/>
          <w:sz w:val="22"/>
          <w:szCs w:val="22"/>
          <w:highlight w:val="none"/>
          <w:vertAlign w:val="baseline"/>
          <w:em w:val="none"/>
          <w:lang w:val="en-US" w:eastAsia="zh-CN"/>
        </w:rPr>
        <w:t>☐</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I</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am</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the</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parent/legal</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guardian</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or</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authorized</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representative</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of</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the</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player.</w:t>
      </w:r>
    </w:p>
    <w:p w14:paraId="F343887B">
      <w:pPr>
        <w:pStyle w:val="style0"/>
        <w:spacing w:after="200" w:lineRule="auto" w:line="276"/>
        <w:jc w:val="left"/>
        <w:rPr/>
      </w:pPr>
      <w:r>
        <w:rPr>
          <w:rFonts w:ascii="Calibri" w:cs="Times New Roman" w:eastAsia="宋体" w:hAnsi="Calibri" w:hint="default"/>
          <w:b/>
          <w:bCs/>
          <w:i w:val="false"/>
          <w:iCs w:val="false"/>
          <w:color w:val="auto"/>
          <w:sz w:val="22"/>
          <w:szCs w:val="22"/>
          <w:highlight w:val="none"/>
          <w:vertAlign w:val="baseline"/>
          <w:em w:val="none"/>
          <w:lang w:val="en-US" w:eastAsia="zh-CN"/>
        </w:rPr>
        <w:t>☐</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I</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consent</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to</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the</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player</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participating</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in</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academy</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activities</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subject</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to</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academy</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policies.</w:t>
      </w:r>
    </w:p>
    <w:p w14:paraId="F83DF4E0">
      <w:pPr>
        <w:pStyle w:val="style0"/>
        <w:spacing w:after="200" w:lineRule="auto" w:line="276"/>
        <w:jc w:val="left"/>
        <w:rPr/>
      </w:pPr>
      <w:r>
        <w:rPr>
          <w:rFonts w:ascii="Calibri" w:cs="Times New Roman" w:eastAsia="宋体" w:hAnsi="Calibri" w:hint="default"/>
          <w:b/>
          <w:bCs/>
          <w:i w:val="false"/>
          <w:iCs w:val="false"/>
          <w:color w:val="auto"/>
          <w:sz w:val="22"/>
          <w:szCs w:val="22"/>
          <w:highlight w:val="none"/>
          <w:vertAlign w:val="baseline"/>
          <w:em w:val="none"/>
          <w:lang w:val="en-US" w:eastAsia="zh-CN"/>
        </w:rPr>
        <w:t>Submit</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Registration</w:t>
      </w:r>
    </w:p>
    <w:p w14:paraId="CD22EF62">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FORM</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02</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TRIAL</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APPLICATION</w:t>
      </w:r>
    </w:p>
    <w:p w14:paraId="248F050A">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Information</w:t>
      </w:r>
    </w:p>
    <w:p w14:paraId="4A9DE796">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Full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Name</w:t>
      </w:r>
    </w:p>
    <w:p w14:paraId="27B68C6A">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Birth</w:t>
      </w:r>
    </w:p>
    <w:p w14:paraId="49F37765">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Gender</w:t>
      </w:r>
    </w:p>
    <w:p w14:paraId="4342724A">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School</w:t>
      </w:r>
    </w:p>
    <w:p w14:paraId="428A4A82">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Location</w:t>
      </w:r>
    </w:p>
    <w:p w14:paraId="2245B792">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Position</w:t>
      </w:r>
    </w:p>
    <w:p w14:paraId="F07176EC">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Previous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club/academy</w:t>
      </w:r>
    </w:p>
    <w:p w14:paraId="25E045BA">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Football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experience</w:t>
      </w:r>
    </w:p>
    <w:p w14:paraId="BE083C88">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Trial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Preferences</w:t>
      </w:r>
    </w:p>
    <w:p w14:paraId="A92820F3">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Preferred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trial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programme:</w:t>
      </w:r>
    </w:p>
    <w:p w14:paraId="1A2C10C9">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Boys</w:t>
      </w:r>
    </w:p>
    <w:p w14:paraId="CFB286DE">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Féminin</w:t>
      </w:r>
    </w:p>
    <w:p w14:paraId="3CE16CD4">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Preferred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group</w:t>
      </w:r>
    </w:p>
    <w:p w14:paraId="E80685C2">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Preferred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trial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date</w:t>
      </w:r>
    </w:p>
    <w:p w14:paraId="A7D2D0BF">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you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want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Sporting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Pearls?</w:t>
      </w:r>
    </w:p>
    <w:p w14:paraId="939331CE">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Parent/Guardian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details</w:t>
      </w:r>
    </w:p>
    <w:p w14:paraId="F76819E4">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Submit:</w:t>
      </w:r>
    </w:p>
    <w:p w14:paraId="0578FD94">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APPLY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TRIAL</w:t>
      </w:r>
    </w:p>
    <w:p w14:paraId="6B706AA2">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After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submission:</w:t>
      </w:r>
    </w:p>
    <w:p w14:paraId="5D614508">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Thank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you.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Your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application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received.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Sporting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Pearls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Football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Academy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contact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you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regarding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next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steps.</w:t>
      </w:r>
    </w:p>
    <w:p w14:paraId="96EC185B">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FORM</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03</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PARENT/GUARDIAN</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REGISTRATION</w:t>
      </w:r>
    </w:p>
    <w:p w14:paraId="E470003F">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Fields:</w:t>
      </w:r>
    </w:p>
    <w:p w14:paraId="FD76488E">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name</w:t>
      </w:r>
    </w:p>
    <w:p w14:paraId="05D6D391">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name</w:t>
      </w:r>
    </w:p>
    <w:p w14:paraId="65E04A09">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Relationship</w:t>
      </w:r>
    </w:p>
    <w:p w14:paraId="A5705572">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Phone</w:t>
      </w:r>
    </w:p>
    <w:p w14:paraId="7B9C8AE4">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Email</w:t>
      </w:r>
    </w:p>
    <w:p w14:paraId="D3D434C4">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Address/area</w:t>
      </w:r>
    </w:p>
    <w:p w14:paraId="7F31FD31">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Preferred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communication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method</w:t>
      </w:r>
    </w:p>
    <w:p w14:paraId="08A293CE">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Emergency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contact</w:t>
      </w:r>
    </w:p>
    <w:p w14:paraId="1DA69B3C">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Communication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preferences</w:t>
      </w:r>
    </w:p>
    <w:p w14:paraId="B600806E">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Consent:</w:t>
      </w:r>
    </w:p>
    <w:p w14:paraId="5581548C">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agree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receive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academy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communications.</w:t>
      </w:r>
    </w:p>
    <w:p w14:paraId="E4995CB9">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FORM</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04</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VOLUNTEER</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APPLICATION</w:t>
      </w:r>
    </w:p>
    <w:p w14:paraId="BB8365A0">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Personal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Information</w:t>
      </w:r>
    </w:p>
    <w:p w14:paraId="2F0D9433">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Full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name</w:t>
      </w:r>
    </w:p>
    <w:p w14:paraId="25F191C0">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Phone</w:t>
      </w:r>
    </w:p>
    <w:p w14:paraId="8DBFCE4A">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Email</w:t>
      </w:r>
    </w:p>
    <w:p w14:paraId="FC4B38B2">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Location</w:t>
      </w:r>
    </w:p>
    <w:p w14:paraId="C1DE7281">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Interest</w:t>
      </w:r>
    </w:p>
    <w:p w14:paraId="4ACCD033">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Coaching</w:t>
      </w:r>
    </w:p>
    <w:p w14:paraId="6F647189">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Administration</w:t>
      </w:r>
    </w:p>
    <w:p w14:paraId="CA7E9120">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Safeguarding</w:t>
      </w:r>
    </w:p>
    <w:p w14:paraId="124A0AC1">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Media</w:t>
      </w:r>
    </w:p>
    <w:p w14:paraId="F243B7AF">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Events</w:t>
      </w:r>
    </w:p>
    <w:p w14:paraId="1B1D932A">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Previous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experience</w:t>
      </w:r>
    </w:p>
    <w:p w14:paraId="DEDFEF87">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Availability</w:t>
      </w:r>
    </w:p>
    <w:p w14:paraId="AF6DD6C3">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Motivation</w:t>
      </w:r>
    </w:p>
    <w:p w14:paraId="0744DBF9">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Safeguarding</w:t>
      </w:r>
    </w:p>
    <w:p w14:paraId="89D392CA">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Include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appropriate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eclarations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screening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requirements.</w:t>
      </w:r>
    </w:p>
    <w:p w14:paraId="B25ED906">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Submit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Volunteer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Application</w:t>
      </w:r>
    </w:p>
    <w:p w14:paraId="3B8E72D4">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FORM</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05</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COACHING</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APPLICATION</w:t>
      </w:r>
    </w:p>
    <w:p w14:paraId="3A81CCD1">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should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detailed.</w:t>
      </w:r>
    </w:p>
    <w:p w14:paraId="F3BE13CF">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Personal</w:t>
      </w:r>
    </w:p>
    <w:p w14:paraId="3F3778C9">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Name</w:t>
      </w:r>
    </w:p>
    <w:p w14:paraId="8C07AA4B">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Phone</w:t>
      </w:r>
    </w:p>
    <w:p w14:paraId="557561CE">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Email</w:t>
      </w:r>
    </w:p>
    <w:p w14:paraId="77661635">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Location</w:t>
      </w:r>
    </w:p>
    <w:p w14:paraId="3E1AC318">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Coaching</w:t>
      </w:r>
    </w:p>
    <w:p w14:paraId="A6CEFA7C">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Coaching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qualification</w:t>
      </w:r>
    </w:p>
    <w:p w14:paraId="49226FE5">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Licence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level</w:t>
      </w:r>
    </w:p>
    <w:p w14:paraId="6D2778B4">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Issuing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federation</w:t>
      </w:r>
    </w:p>
    <w:p w14:paraId="F0508395">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Licence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number</w:t>
      </w:r>
    </w:p>
    <w:p w14:paraId="C2B24D0B">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Expiry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date</w:t>
      </w:r>
    </w:p>
    <w:p w14:paraId="43B3CD63">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Coaching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experience</w:t>
      </w:r>
    </w:p>
    <w:p w14:paraId="E4A32F39">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groups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coached</w:t>
      </w:r>
    </w:p>
    <w:p w14:paraId="DF3DA439">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Current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club/academy</w:t>
      </w:r>
    </w:p>
    <w:p w14:paraId="070EFBCE">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Technical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Interests</w:t>
      </w:r>
    </w:p>
    <w:p w14:paraId="72677841">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Grassroots</w:t>
      </w:r>
    </w:p>
    <w:p w14:paraId="CB3E76D4">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Youth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development</w:t>
      </w:r>
    </w:p>
    <w:p w14:paraId="FCD5BF3E">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Women's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football</w:t>
      </w:r>
    </w:p>
    <w:p w14:paraId="B1B1E0E2">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Goalkeeping</w:t>
      </w:r>
    </w:p>
    <w:p w14:paraId="077BFC6D">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Tactical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development</w:t>
      </w:r>
    </w:p>
    <w:p w14:paraId="AC877A8A">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Fitness/conditioning</w:t>
      </w:r>
    </w:p>
    <w:p w14:paraId="0CDB13AF">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Performance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analysis</w:t>
      </w:r>
    </w:p>
    <w:p w14:paraId="8936AE95">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Documents</w:t>
      </w:r>
    </w:p>
    <w:p w14:paraId="B3145249">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Allow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upload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relevant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documents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w:t>
      </w:r>
    </w:p>
    <w:p w14:paraId="6E3D7F13">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CV</w:t>
      </w:r>
    </w:p>
    <w:p w14:paraId="B303142E">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Coaching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certificate</w:t>
      </w:r>
    </w:p>
    <w:p w14:paraId="DA710E88">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Identification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document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where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legitimately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required</w:t>
      </w:r>
    </w:p>
    <w:p w14:paraId="97CBDEF3">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Important: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Uploaded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identity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documents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should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protected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accessible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authorized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administrators.</w:t>
      </w:r>
    </w:p>
    <w:p w14:paraId="AAC98ECF">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FORM</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06</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SPONSORSHIP</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ENQUIRY</w:t>
      </w:r>
    </w:p>
    <w:p w14:paraId="584D9B19">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Organization</w:t>
      </w:r>
    </w:p>
    <w:p w14:paraId="E8B5D9A5">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Organization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name</w:t>
      </w:r>
    </w:p>
    <w:p w14:paraId="5A601032">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Contact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person</w:t>
      </w:r>
    </w:p>
    <w:p w14:paraId="523685B3">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Position</w:t>
      </w:r>
    </w:p>
    <w:p w14:paraId="53154309">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Email</w:t>
      </w:r>
    </w:p>
    <w:p w14:paraId="9C2AA0CF">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Phone</w:t>
      </w:r>
    </w:p>
    <w:p w14:paraId="4805575C">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Website</w:t>
      </w:r>
    </w:p>
    <w:p w14:paraId="53E308BB">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Partnership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Interest</w:t>
      </w:r>
    </w:p>
    <w:p w14:paraId="A9E69D9A">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Academy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sponsorship</w:t>
      </w:r>
    </w:p>
    <w:p w14:paraId="D2E5DD39">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Team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sponsorship</w:t>
      </w:r>
    </w:p>
    <w:p w14:paraId="1B2DDB06">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Women's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football</w:t>
      </w:r>
    </w:p>
    <w:p w14:paraId="6E02BA6B">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scholarship</w:t>
      </w:r>
    </w:p>
    <w:p w14:paraId="83CB753E">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Equipment</w:t>
      </w:r>
    </w:p>
    <w:p w14:paraId="030D0778">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Events</w:t>
      </w:r>
    </w:p>
    <w:p w14:paraId="E45D52FC">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Community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programmes</w:t>
      </w:r>
    </w:p>
    <w:p w14:paraId="584F4595">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Infrastructure</w:t>
      </w:r>
    </w:p>
    <w:p w14:paraId="8CABC14A">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Other</w:t>
      </w:r>
    </w:p>
    <w:p w14:paraId="F9198D21">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Message</w:t>
      </w:r>
    </w:p>
    <w:p w14:paraId="2D834B33">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about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partnership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you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would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like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explore.</w:t>
      </w:r>
    </w:p>
    <w:p w14:paraId="31D54F41">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Estimated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sponsorship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range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Optional.</w:t>
      </w:r>
    </w:p>
    <w:p w14:paraId="DC26829A">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Submit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Partnership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Enquiry</w:t>
      </w:r>
    </w:p>
    <w:p w14:paraId="663CE1EA">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FORM</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07</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DONATION</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SUPPORT</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FORM</w:t>
      </w:r>
    </w:p>
    <w:p w14:paraId="68CBF58F">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Instead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immediately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building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complicated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payment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system,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start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with:</w:t>
      </w:r>
    </w:p>
    <w:p w14:paraId="879038C0">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Support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Area</w:t>
      </w:r>
    </w:p>
    <w:p w14:paraId="249C7ED7">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scholarship</w:t>
      </w:r>
    </w:p>
    <w:p w14:paraId="C909E9B5">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Football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equipment</w:t>
      </w:r>
    </w:p>
    <w:p w14:paraId="F43F4DE9">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Girls'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football</w:t>
      </w:r>
    </w:p>
    <w:p w14:paraId="4082143C">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Coach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development</w:t>
      </w:r>
    </w:p>
    <w:p w14:paraId="49E7082A">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Community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programmes</w:t>
      </w:r>
    </w:p>
    <w:p w14:paraId="41BF6F7F">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Infrastructure</w:t>
      </w:r>
    </w:p>
    <w:p w14:paraId="F05725F4">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General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support</w:t>
      </w:r>
    </w:p>
    <w:p w14:paraId="40E304E7">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Donor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Information</w:t>
      </w:r>
    </w:p>
    <w:p w14:paraId="FF4B69E0">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Name</w:t>
      </w:r>
    </w:p>
    <w:p w14:paraId="0391D7FF">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Email</w:t>
      </w:r>
    </w:p>
    <w:p w14:paraId="3DD1BA68">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Phone</w:t>
      </w:r>
    </w:p>
    <w:p w14:paraId="AD5978FA">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Organization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(optional)</w:t>
      </w:r>
    </w:p>
    <w:p w14:paraId="3732A367">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Amount</w:t>
      </w:r>
    </w:p>
    <w:p w14:paraId="D563BB3E">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Allow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selectable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amounts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plus:</w:t>
      </w:r>
    </w:p>
    <w:p w14:paraId="10E271C2">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Other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amount</w:t>
      </w:r>
    </w:p>
    <w:p w14:paraId="E51B7C12">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Payment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integration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added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academy's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official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financial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structure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payment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account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confirmed.</w:t>
      </w:r>
    </w:p>
    <w:p w14:paraId="EECD9BCA">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FORM</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08</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CONTACT</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FORM</w:t>
      </w:r>
    </w:p>
    <w:p w14:paraId="2D0C77B7">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Keep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simple.</w:t>
      </w:r>
    </w:p>
    <w:p w14:paraId="24FE1AD2">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Name</w:t>
      </w:r>
    </w:p>
    <w:p w14:paraId="6A60EFE7">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Email</w:t>
      </w:r>
    </w:p>
    <w:p w14:paraId="A1B312AB">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Phone</w:t>
      </w:r>
    </w:p>
    <w:p w14:paraId="1E11DBF4">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Subject</w:t>
      </w:r>
    </w:p>
    <w:p w14:paraId="164BB73E">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Message</w:t>
      </w:r>
    </w:p>
    <w:p w14:paraId="8E027494">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Dropdown:</w:t>
      </w:r>
    </w:p>
    <w:p w14:paraId="46A1B7A9">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contacting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you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about:</w:t>
      </w:r>
    </w:p>
    <w:p w14:paraId="A40123F3">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registration</w:t>
      </w:r>
    </w:p>
    <w:p w14:paraId="D989CFCC">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Trial</w:t>
      </w:r>
    </w:p>
    <w:p w14:paraId="A1F7E64B">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Partnership</w:t>
      </w:r>
    </w:p>
    <w:p w14:paraId="E21255A5">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Sponsorship</w:t>
      </w:r>
    </w:p>
    <w:p w14:paraId="A40CE38C">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Coaching</w:t>
      </w:r>
    </w:p>
    <w:p w14:paraId="6F9D4A36">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Volunteering</w:t>
      </w:r>
    </w:p>
    <w:p w14:paraId="7DCC5425">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Media</w:t>
      </w:r>
    </w:p>
    <w:p w14:paraId="0E4FE762">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General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enquiry</w:t>
      </w:r>
    </w:p>
    <w:p w14:paraId="B54628D9">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SEND</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MESSAGE</w:t>
      </w:r>
    </w:p>
    <w:p w14:paraId="D64514FF">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FORM</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09</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MEDIA</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PHOTO</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CONSENT</w:t>
      </w:r>
    </w:p>
    <w:p w14:paraId="E6500F0E">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Because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academy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works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young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needs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particularly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careful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handling.</w:t>
      </w:r>
    </w:p>
    <w:p w14:paraId="3DDE6203">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Include:</w:t>
      </w:r>
    </w:p>
    <w:p w14:paraId="18BFF9D9">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name</w:t>
      </w:r>
    </w:p>
    <w:p w14:paraId="3260B701">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Parent/guardian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name</w:t>
      </w:r>
    </w:p>
    <w:p w14:paraId="2434ABFE">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Relationship</w:t>
      </w:r>
    </w:p>
    <w:p w14:paraId="2A3A1137">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Contact</w:t>
      </w:r>
    </w:p>
    <w:p w14:paraId="797EC2B7">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Programme/team</w:t>
      </w:r>
    </w:p>
    <w:p w14:paraId="7BCD6C36">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Consent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choices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should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clearly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separated,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example:</w:t>
      </w:r>
    </w:p>
    <w:p w14:paraId="377FA2D2">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Academy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website</w:t>
      </w:r>
    </w:p>
    <w:p w14:paraId="46BF6E33">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Academy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social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media</w:t>
      </w:r>
    </w:p>
    <w:p w14:paraId="34F6A66D">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Academy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publications</w:t>
      </w:r>
    </w:p>
    <w:p w14:paraId="232D2762">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Promotional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materials</w:t>
      </w:r>
    </w:p>
    <w:p w14:paraId="4E0468AA">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should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explain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how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consent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withdrawn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should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bundle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unrelated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permissions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confusing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checkbox.</w:t>
      </w:r>
    </w:p>
    <w:p w14:paraId="84452A04">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FORM</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10</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INCIDENT</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SAFEGUARDING</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REPORT</w:t>
      </w:r>
    </w:p>
    <w:p w14:paraId="05C0CE42">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should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treated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like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ordinary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public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contact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form.</w:t>
      </w:r>
    </w:p>
    <w:p w14:paraId="FC89A82A">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Possible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fields:</w:t>
      </w:r>
    </w:p>
    <w:p w14:paraId="337A55AD">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Date/time</w:t>
      </w:r>
    </w:p>
    <w:p w14:paraId="0A043C7F">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Location</w:t>
      </w:r>
    </w:p>
    <w:p w14:paraId="F430AAF8">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Nature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concern</w:t>
      </w:r>
    </w:p>
    <w:p w14:paraId="ABDFB652">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Person(s)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involved</w:t>
      </w:r>
    </w:p>
    <w:p w14:paraId="971ED85B">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Description</w:t>
      </w:r>
    </w:p>
    <w:p w14:paraId="88E42B6D">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Immediate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taken</w:t>
      </w:r>
    </w:p>
    <w:p w14:paraId="677C8857">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Reporter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name</w:t>
      </w:r>
    </w:p>
    <w:p w14:paraId="05C22423">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Reporter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contact</w:t>
      </w:r>
    </w:p>
    <w:p w14:paraId="171893BF">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Confidentiality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acknowledgement</w:t>
      </w:r>
    </w:p>
    <w:p w14:paraId="A388FCAD">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Access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should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restricted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designated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safeguarding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personnel.</w:t>
      </w:r>
    </w:p>
    <w:p w14:paraId="DB57CD32">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15.</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FORM</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WORKFLOW</w:t>
      </w:r>
    </w:p>
    <w:p w14:paraId="689AD2A6">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Every</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important</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form</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should</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follow</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a</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controlled</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workflow:</w:t>
      </w:r>
    </w:p>
    <w:p w14:paraId="1103957B">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USER</w:t>
      </w:r>
    </w:p>
    <w:p w14:paraId="D8E76B56">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t>
      </w:r>
    </w:p>
    <w:p w14:paraId="EBCE72B0">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COMPLETES</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FORM</w:t>
      </w:r>
    </w:p>
    <w:p w14:paraId="E7A2DD40">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t>
      </w:r>
    </w:p>
    <w:p w14:paraId="E0C4351D">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VALIDATION</w:t>
      </w:r>
    </w:p>
    <w:p w14:paraId="807F51D9">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t>
      </w:r>
    </w:p>
    <w:p w14:paraId="028D26A0">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SECURE</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SUBMISSION</w:t>
      </w:r>
    </w:p>
    <w:p w14:paraId="671D5C04">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t>
      </w:r>
    </w:p>
    <w:p w14:paraId="955632F0">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DATABASE</w:t>
      </w:r>
    </w:p>
    <w:p w14:paraId="FB22DE2A">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t>
      </w:r>
    </w:p>
    <w:p w14:paraId="5A303D2A">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AUTOMATIC</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EMAIL</w:t>
      </w:r>
    </w:p>
    <w:p w14:paraId="51ADA1F9">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t>
      </w:r>
    </w:p>
    <w:p w14:paraId="5EB0EE9F">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AUTHORIZED</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STAFF</w:t>
      </w:r>
    </w:p>
    <w:p w14:paraId="B75E0D69">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t>
      </w:r>
    </w:p>
    <w:p w14:paraId="0A08CFB6">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REVIEW</w:t>
      </w:r>
    </w:p>
    <w:p w14:paraId="D58B3B45">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t>
      </w:r>
    </w:p>
    <w:p w14:paraId="CF869049">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ACTION</w:t>
      </w:r>
    </w:p>
    <w:p w14:paraId="038EBD29">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t>
      </w:r>
    </w:p>
    <w:p w14:paraId="E30B580C">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RECORD</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STATUS</w:t>
      </w:r>
    </w:p>
    <w:p w14:paraId="580315A1">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For</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example:</w:t>
      </w:r>
    </w:p>
    <w:p w14:paraId="E16B8F28">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Player</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Registration</w:t>
      </w:r>
    </w:p>
    <w:p w14:paraId="580939D2">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Submitted</w:t>
      </w:r>
    </w:p>
    <w:p w14:paraId="319CA742">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t>
      </w:r>
    </w:p>
    <w:p w14:paraId="00B04020">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Received</w:t>
      </w:r>
    </w:p>
    <w:p w14:paraId="CEA6427B">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t>
      </w:r>
    </w:p>
    <w:p w14:paraId="8952A531">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Under</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Review</w:t>
      </w:r>
    </w:p>
    <w:p w14:paraId="6C066923">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t>
      </w:r>
    </w:p>
    <w:p w14:paraId="FF4230D4">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Parent</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Contacted</w:t>
      </w:r>
    </w:p>
    <w:p w14:paraId="E127C439">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t>
      </w:r>
    </w:p>
    <w:p w14:paraId="8D6DF33E">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Trial</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Scheduled</w:t>
      </w:r>
    </w:p>
    <w:p w14:paraId="A798EB24">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t>
      </w:r>
    </w:p>
    <w:p w14:paraId="5722F539">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Trial</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Completed</w:t>
      </w:r>
    </w:p>
    <w:p w14:paraId="8CDB1005">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t>
      </w:r>
    </w:p>
    <w:p w14:paraId="F175100F">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Accepted</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Not</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Accepted</w:t>
      </w:r>
    </w:p>
    <w:p w14:paraId="90C9B54A">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w:t>
      </w:r>
    </w:p>
    <w:p w14:paraId="9CF8E393">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Registered</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Player</w:t>
      </w:r>
    </w:p>
    <w:p w14:paraId="357741BA">
      <w:pPr>
        <w:pStyle w:val="style0"/>
        <w:spacing w:after="200" w:lineRule="auto" w:line="276"/>
        <w:jc w:val="left"/>
        <w:rPr/>
      </w:pPr>
    </w:p>
    <w:p w14:paraId="3E6B3AD1">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The</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professional</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academy</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management</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system.</w:t>
      </w:r>
    </w:p>
    <w:p w14:paraId="D1CBFF1A">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16.</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ADMIN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DASHBOARD</w:t>
      </w:r>
    </w:p>
    <w:p w14:paraId="4D5219B2">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administrator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should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eventually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see:</w:t>
      </w:r>
    </w:p>
    <w:p w14:paraId="628D494A">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Applications</w:t>
      </w:r>
    </w:p>
    <w:p w14:paraId="838EC6F9">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Applications: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24</w:t>
      </w:r>
    </w:p>
    <w:p w14:paraId="9FA33903">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Trial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Applications: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11</w:t>
      </w:r>
    </w:p>
    <w:p w14:paraId="CABD53A3">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Volunteer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Applications: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4</w:t>
      </w:r>
    </w:p>
    <w:p w14:paraId="59D696BE">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Coach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Applications: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3</w:t>
      </w:r>
    </w:p>
    <w:p w14:paraId="8CE5FD43">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Partnership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Enquiries: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5</w:t>
      </w:r>
    </w:p>
    <w:p w14:paraId="79C09DFD">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The</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administrator</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can</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filter:</w:t>
      </w:r>
    </w:p>
    <w:p w14:paraId="C6DAB1F9">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Date</w:t>
      </w:r>
    </w:p>
    <w:p w14:paraId="5D16F433">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group</w:t>
      </w:r>
    </w:p>
    <w:p w14:paraId="F981E9DD">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Gender</w:t>
      </w:r>
    </w:p>
    <w:p w14:paraId="93489E74">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Programme</w:t>
      </w:r>
    </w:p>
    <w:p w14:paraId="FF261FF4">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Application</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status</w:t>
      </w:r>
    </w:p>
    <w:p w14:paraId="007FCE4B">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17.</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PLAYER</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DATABASE</w:t>
      </w:r>
    </w:p>
    <w:p w14:paraId="A9E8A5FC">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website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stable,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build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proper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system.</w:t>
      </w:r>
    </w:p>
    <w:p w14:paraId="ADD5BFE4">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Each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could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eventually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have:</w:t>
      </w:r>
    </w:p>
    <w:p w14:paraId="825B9E52">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SPFA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ID</w:t>
      </w:r>
    </w:p>
    <w:p w14:paraId="D2EC1957">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Example:</w:t>
      </w:r>
    </w:p>
    <w:p w14:paraId="D513136C">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SPFA-2026-U13-0001</w:t>
      </w:r>
    </w:p>
    <w:p w14:paraId="C1BE43F3">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QR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could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connect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authorized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digital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profile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containing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appropriate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information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w:t>
      </w:r>
    </w:p>
    <w:p w14:paraId="C9FDF8D5">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ID</w:t>
      </w:r>
    </w:p>
    <w:p w14:paraId="B5BA02C0">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Team</w:t>
      </w:r>
    </w:p>
    <w:p w14:paraId="67FDF5C2">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Registration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status</w:t>
      </w:r>
    </w:p>
    <w:p w14:paraId="D8584108">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Attendance</w:t>
      </w:r>
    </w:p>
    <w:p w14:paraId="7F68135A">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Development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history</w:t>
      </w:r>
    </w:p>
    <w:p w14:paraId="D507EE5E">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Performance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information</w:t>
      </w:r>
    </w:p>
    <w:p w14:paraId="0BE268AB">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Disciplinary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records</w:t>
      </w:r>
    </w:p>
    <w:p w14:paraId="6069A2C3">
      <w:pPr>
        <w:pStyle w:val="style0"/>
        <w:spacing w:after="200" w:lineRule="auto" w:line="276"/>
        <w:jc w:val="left"/>
        <w:rPr/>
      </w:pPr>
    </w:p>
    <w:p w14:paraId="2A39BD5E">
      <w:pPr>
        <w:pStyle w:val="style0"/>
        <w:spacing w:after="200" w:lineRule="auto" w:line="276"/>
        <w:jc w:val="left"/>
        <w:rPr/>
      </w:pPr>
    </w:p>
    <w:p w14:paraId="3592FA5D">
      <w:pPr>
        <w:pStyle w:val="style0"/>
        <w:spacing w:after="200" w:lineRule="auto" w:line="276"/>
        <w:jc w:val="left"/>
        <w:rPr/>
      </w:pPr>
    </w:p>
    <w:p w14:paraId="E300FC74">
      <w:pPr>
        <w:pStyle w:val="style0"/>
        <w:spacing w:after="200" w:lineRule="auto" w:line="276"/>
        <w:jc w:val="left"/>
        <w:rPr/>
      </w:pPr>
    </w:p>
    <w:p w14:paraId="C6B1B2E7">
      <w:pPr>
        <w:pStyle w:val="style0"/>
        <w:spacing w:after="200" w:lineRule="auto" w:line="276"/>
        <w:jc w:val="left"/>
        <w:rPr/>
      </w:pPr>
      <w:r>
        <w:rPr>
          <w:rFonts w:ascii="Calibri" w:cs="Times New Roman" w:eastAsia="宋体" w:hAnsi="Calibri" w:hint="default"/>
          <w:b/>
          <w:bCs/>
          <w:i w:val="false"/>
          <w:iCs w:val="false"/>
          <w:color w:val="auto"/>
          <w:sz w:val="22"/>
          <w:szCs w:val="22"/>
          <w:highlight w:val="none"/>
          <w:vertAlign w:val="baseline"/>
          <w:em w:val="none"/>
          <w:lang w:val="en-US" w:eastAsia="zh-CN"/>
        </w:rPr>
        <w:t>5.</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Brand</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Colours</w:t>
      </w:r>
    </w:p>
    <w:p w14:paraId="50421B47">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Ocean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Blue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(Primary)</w:t>
      </w:r>
    </w:p>
    <w:p w14:paraId="7D72CB07">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Golden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Orange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(Accent)</w:t>
      </w:r>
    </w:p>
    <w:p w14:paraId="9F5497E1">
      <w:pPr>
        <w:pStyle w:val="style0"/>
        <w:spacing w:after="200" w:lineRule="auto" w:line="276"/>
        <w:ind w:left="720" w:firstLine="0"/>
        <w:jc w:val="left"/>
        <w:rPr/>
      </w:pPr>
      <w:r>
        <w:rPr>
          <w:rFonts w:ascii="Calibri" w:cs="Times New Roman" w:eastAsia="宋体" w:hAnsi="Calibri" w:hint="default"/>
          <w:b/>
          <w:bCs/>
          <w:i w:val="false"/>
          <w:iCs w:val="false"/>
          <w:color w:val="auto"/>
          <w:sz w:val="22"/>
          <w:szCs w:val="22"/>
          <w:highlight w:val="none"/>
          <w:vertAlign w:val="baseline"/>
          <w:em w:val="none"/>
          <w:lang w:val="en-US" w:eastAsia="zh-CN"/>
        </w:rPr>
        <w:t>Supporting</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colors</w:t>
      </w:r>
    </w:p>
    <w:p w14:paraId="A39E9272">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(Background)</w:t>
      </w:r>
    </w:p>
    <w:p w14:paraId="3C16AC39">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Dark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Grey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(Text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navigation)</w:t>
      </w:r>
    </w:p>
    <w:p w14:paraId="8610A9AB">
      <w:pPr>
        <w:pStyle w:val="style0"/>
        <w:spacing w:after="200" w:lineRule="auto" w:line="276"/>
        <w:jc w:val="left"/>
        <w:rPr/>
      </w:pPr>
      <w:r>
        <w:rPr>
          <w:rFonts w:ascii="Calibri" w:cs="Times New Roman" w:eastAsia="宋体" w:hAnsi="Calibri" w:hint="default"/>
          <w:b/>
          <w:bCs/>
          <w:i w:val="false"/>
          <w:iCs w:val="false"/>
          <w:color w:val="auto"/>
          <w:sz w:val="22"/>
          <w:szCs w:val="22"/>
          <w:highlight w:val="none"/>
          <w:vertAlign w:val="baseline"/>
          <w:em w:val="none"/>
          <w:lang w:val="en-US" w:eastAsia="zh-CN"/>
        </w:rPr>
        <w:t>6.</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OUR</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PROGRAMMES</w:t>
      </w:r>
    </w:p>
    <w:p w14:paraId="4DA1A192">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Visual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cards:</w:t>
      </w:r>
    </w:p>
    <w:p w14:paraId="BA9DD137">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Grassroots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Development</w:t>
      </w:r>
    </w:p>
    <w:p w14:paraId="5168EFEA">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Youth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Academy</w:t>
      </w:r>
    </w:p>
    <w:p w14:paraId="569B9CB2">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Girls'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Football</w:t>
      </w:r>
    </w:p>
    <w:p w14:paraId="B640A417">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Goalkeeper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Development</w:t>
      </w:r>
    </w:p>
    <w:p w14:paraId="C746E9E0">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Coach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Development</w:t>
      </w:r>
    </w:p>
    <w:p w14:paraId="E408991E">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Education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Life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Skills</w:t>
      </w:r>
    </w:p>
    <w:p w14:paraId="3B4C3C3C">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Community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Outreach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14:paraId="6629F8D3">
      <w:pPr>
        <w:pStyle w:val="style0"/>
        <w:spacing w:after="200" w:lineRule="auto" w:line="276"/>
        <w:jc w:val="left"/>
        <w:rPr/>
      </w:pPr>
    </w:p>
    <w:p w14:paraId="8A2C5D0A">
      <w:pPr>
        <w:pStyle w:val="style0"/>
        <w:spacing w:after="200" w:lineRule="auto" w:line="276"/>
        <w:jc w:val="left"/>
        <w:rPr/>
      </w:pPr>
      <w:r>
        <w:rPr>
          <w:rFonts w:ascii="Calibri" w:cs="Times New Roman" w:eastAsia="宋体" w:hAnsi="Calibri" w:hint="default"/>
          <w:b/>
          <w:bCs/>
          <w:i w:val="false"/>
          <w:iCs w:val="false"/>
          <w:color w:val="auto"/>
          <w:sz w:val="22"/>
          <w:szCs w:val="22"/>
          <w:highlight w:val="none"/>
          <w:vertAlign w:val="baseline"/>
          <w:em w:val="none"/>
          <w:lang w:val="en-US" w:eastAsia="zh-CN"/>
        </w:rPr>
        <w:t>6.</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Target</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Audience</w:t>
      </w:r>
    </w:p>
    <w:p w14:paraId="D556CCCC">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website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serve:</w:t>
      </w:r>
    </w:p>
    <w:p w14:paraId="2A5A5E3F">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Players</w:t>
      </w:r>
    </w:p>
    <w:p w14:paraId="710CF85B">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Parents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guardians</w:t>
      </w:r>
    </w:p>
    <w:p w14:paraId="554BE693">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Coaches</w:t>
      </w:r>
    </w:p>
    <w:p w14:paraId="4CEF7F95">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Schools</w:t>
      </w:r>
    </w:p>
    <w:p w14:paraId="DAD6799D">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Sponsors</w:t>
      </w:r>
    </w:p>
    <w:p w14:paraId="C76B80F3">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Development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partners</w:t>
      </w:r>
    </w:p>
    <w:p w14:paraId="5D8F432D">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Donors</w:t>
      </w:r>
    </w:p>
    <w:p w14:paraId="F22A2F86">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FKF</w:t>
      </w:r>
    </w:p>
    <w:p w14:paraId="87F4AD84">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CAF</w:t>
      </w:r>
    </w:p>
    <w:p w14:paraId="45235300">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FIFA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development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programmes</w:t>
      </w:r>
    </w:p>
    <w:p w14:paraId="07E03CF9">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Volunteers</w:t>
      </w:r>
    </w:p>
    <w:p w14:paraId="DD4F9577">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Scouts</w:t>
      </w:r>
    </w:p>
    <w:p w14:paraId="F90CE6AF">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local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community</w:t>
      </w:r>
    </w:p>
    <w:p w14:paraId="78BAE004">
      <w:pPr>
        <w:pStyle w:val="style0"/>
        <w:spacing w:after="200" w:lineRule="auto" w:line="276"/>
        <w:jc w:val="left"/>
        <w:rPr/>
      </w:pPr>
      <w:r>
        <w:rPr>
          <w:rFonts w:ascii="Calibri" w:cs="Times New Roman" w:eastAsia="宋体" w:hAnsi="Calibri" w:hint="default"/>
          <w:b/>
          <w:bCs/>
          <w:i w:val="false"/>
          <w:iCs w:val="false"/>
          <w:color w:val="auto"/>
          <w:sz w:val="22"/>
          <w:szCs w:val="22"/>
          <w:highlight w:val="none"/>
          <w:vertAlign w:val="baseline"/>
          <w:em w:val="none"/>
          <w:lang w:val="en-US" w:eastAsia="zh-CN"/>
        </w:rPr>
        <w:t>7.</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Website</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Objectives</w:t>
      </w:r>
    </w:p>
    <w:p w14:paraId="2CC64B16">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website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should:</w:t>
      </w:r>
    </w:p>
    <w:p w14:paraId="F30B3786">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Present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Sporting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Pearls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professionally.</w:t>
      </w:r>
    </w:p>
    <w:p w14:paraId="D985E3CF">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Recruit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players.</w:t>
      </w:r>
    </w:p>
    <w:p w14:paraId="24BA5ACA">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Attract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sponsors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donors.</w:t>
      </w:r>
    </w:p>
    <w:p w14:paraId="5A269C70">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Showcase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academy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achievements.</w:t>
      </w:r>
    </w:p>
    <w:p w14:paraId="13BB1AE2">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Share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news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fixtures.</w:t>
      </w:r>
    </w:p>
    <w:p w14:paraId="29CACD2D">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Support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online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registration.</w:t>
      </w:r>
    </w:p>
    <w:p w14:paraId="652B3058">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Build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trust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parents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partners.</w:t>
      </w:r>
    </w:p>
    <w:p w14:paraId="19F5CACE">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Create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strong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international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presence.</w:t>
      </w:r>
    </w:p>
    <w:p w14:paraId="009C2841">
      <w:pPr>
        <w:pStyle w:val="style0"/>
        <w:spacing w:after="200" w:lineRule="auto" w:line="276"/>
        <w:jc w:val="left"/>
        <w:rPr/>
      </w:pPr>
      <w:r>
        <w:rPr>
          <w:rFonts w:ascii="Calibri" w:cs="Times New Roman" w:eastAsia="宋体" w:hAnsi="Calibri" w:hint="default"/>
          <w:b/>
          <w:bCs/>
          <w:i w:val="false"/>
          <w:iCs w:val="false"/>
          <w:color w:val="auto"/>
          <w:sz w:val="22"/>
          <w:szCs w:val="22"/>
          <w:highlight w:val="none"/>
          <w:vertAlign w:val="baseline"/>
          <w:em w:val="none"/>
          <w:lang w:val="en-US" w:eastAsia="zh-CN"/>
        </w:rPr>
        <w:t>8.</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Brand</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Personality</w:t>
      </w:r>
    </w:p>
    <w:p w14:paraId="D451F37C">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website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should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feel:</w:t>
      </w:r>
    </w:p>
    <w:p w14:paraId="ADB160B3">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Professional</w:t>
      </w:r>
    </w:p>
    <w:p w14:paraId="5902B35C">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Inspirational</w:t>
      </w:r>
    </w:p>
    <w:p w14:paraId="5558EB8A">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Youth-focused</w:t>
      </w:r>
    </w:p>
    <w:p w14:paraId="7C129995">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Inclusive</w:t>
      </w:r>
    </w:p>
    <w:p w14:paraId="5A01800B">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Community-driven</w:t>
      </w:r>
    </w:p>
    <w:p w14:paraId="A9496DAC">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International</w:t>
      </w:r>
    </w:p>
    <w:p w14:paraId="5091147D">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Modern</w:t>
      </w:r>
    </w:p>
    <w:p w14:paraId="EFC42AED">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Clean</w:t>
      </w:r>
    </w:p>
    <w:p w14:paraId="5B03A153">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Trustworthy</w:t>
      </w:r>
    </w:p>
    <w:p w14:paraId="9DF019D4">
      <w:pPr>
        <w:pStyle w:val="style0"/>
        <w:spacing w:after="200" w:lineRule="auto" w:line="276"/>
        <w:jc w:val="left"/>
        <w:rPr/>
      </w:pPr>
      <w:r>
        <w:rPr>
          <w:rFonts w:ascii="Calibri" w:cs="Times New Roman" w:eastAsia="宋体" w:hAnsi="Calibri" w:hint="default"/>
          <w:b/>
          <w:bCs/>
          <w:i w:val="false"/>
          <w:iCs w:val="false"/>
          <w:color w:val="auto"/>
          <w:sz w:val="22"/>
          <w:szCs w:val="22"/>
          <w:highlight w:val="none"/>
          <w:vertAlign w:val="baseline"/>
          <w:em w:val="none"/>
          <w:lang w:val="en-US" w:eastAsia="zh-CN"/>
        </w:rPr>
        <w:t>9.</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Success</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Indicators</w:t>
      </w:r>
    </w:p>
    <w:p w14:paraId="C9F7D7D7">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Within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first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year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after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launch,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aim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achieve:</w:t>
      </w:r>
    </w:p>
    <w:p w14:paraId="A5E5E3AF">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growing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number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monthly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website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visitors.</w:t>
      </w:r>
    </w:p>
    <w:p w14:paraId="B5FD6F6C">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Increased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online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registrations.</w:t>
      </w:r>
    </w:p>
    <w:p w14:paraId="AB288E1A">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Sponsorship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partnership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enquiries.</w:t>
      </w:r>
    </w:p>
    <w:p w14:paraId="248474F8">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Volunteer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applications.</w:t>
      </w:r>
    </w:p>
    <w:p w14:paraId="0F0A77E2">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Improved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visibility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search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engines.</w:t>
      </w:r>
    </w:p>
    <w:p w14:paraId="C9781D82">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Positive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feedback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from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parents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stakeholders.</w:t>
      </w:r>
    </w:p>
    <w:p w14:paraId="2DF906F9">
      <w:pPr>
        <w:pStyle w:val="style0"/>
        <w:spacing w:after="200" w:lineRule="auto" w:line="276"/>
        <w:jc w:val="left"/>
        <w:rPr/>
      </w:pPr>
      <w:r>
        <w:rPr>
          <w:rFonts w:ascii="Calibri" w:cs="Times New Roman" w:eastAsia="宋体" w:hAnsi="Calibri" w:hint="default"/>
          <w:b/>
          <w:bCs/>
          <w:i w:val="false"/>
          <w:iCs w:val="false"/>
          <w:color w:val="auto"/>
          <w:sz w:val="22"/>
          <w:szCs w:val="22"/>
          <w:highlight w:val="none"/>
          <w:vertAlign w:val="baseline"/>
          <w:em w:val="none"/>
          <w:lang w:val="en-US" w:eastAsia="zh-CN"/>
        </w:rPr>
        <w:t>10.</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Project</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Vision</w:t>
      </w:r>
    </w:p>
    <w:p w14:paraId="C24F045B">
      <w:pPr>
        <w:pStyle w:val="style0"/>
        <w:rPr>
          <w:color w:val="000080"/>
          <w:sz w:val="28"/>
          <w:szCs w:val="28"/>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goal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just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have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website,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build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digital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platform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supports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Sporting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Pearls'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long-term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growth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reputation.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must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where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parents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confidently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register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their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children,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sponsors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learn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about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our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impact,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partners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easily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understand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our</w:t>
      </w:r>
    </w:p>
    <w:p w14:paraId="772C3C42">
      <w:pPr>
        <w:pStyle w:val="style0"/>
        <w:rPr>
          <w:color w:val="000080"/>
          <w:sz w:val="28"/>
          <w:szCs w:val="28"/>
          <w:lang w:val="en-US"/>
        </w:rPr>
      </w:pPr>
    </w:p>
    <w:p w14:paraId="C2E7027C">
      <w:pPr>
        <w:pStyle w:val="style0"/>
        <w:rPr>
          <w:color w:val="000080"/>
          <w:sz w:val="28"/>
          <w:szCs w:val="28"/>
          <w:lang w:val="en-US"/>
        </w:rPr>
      </w:pPr>
    </w:p>
    <w:p w14:paraId="D8B5A7F2">
      <w:pPr>
        <w:pStyle w:val="style0"/>
        <w:rPr>
          <w:color w:val="000080"/>
          <w:sz w:val="28"/>
          <w:szCs w:val="28"/>
          <w:lang w:val="en-US"/>
        </w:rPr>
      </w:pPr>
    </w:p>
    <w:p w14:paraId="A46EFCFE">
      <w:pPr>
        <w:pStyle w:val="style0"/>
        <w:rPr>
          <w:color w:val="000080"/>
          <w:sz w:val="28"/>
          <w:szCs w:val="28"/>
          <w:lang w:val="en-US"/>
        </w:rPr>
      </w:pPr>
    </w:p>
    <w:p w14:paraId="6BE88420">
      <w:pPr>
        <w:pStyle w:val="style0"/>
        <w:rPr>
          <w:color w:val="000080"/>
          <w:sz w:val="28"/>
          <w:szCs w:val="28"/>
          <w:lang w:val="en-US"/>
        </w:rPr>
      </w:pPr>
    </w:p>
    <w:p w14:paraId="4E806116">
      <w:pPr>
        <w:pStyle w:val="style0"/>
        <w:rPr>
          <w:color w:val="000080"/>
          <w:sz w:val="28"/>
          <w:szCs w:val="28"/>
          <w:lang w:val="en-US"/>
        </w:rPr>
      </w:pPr>
    </w:p>
    <w:p w14:paraId="386A85A6">
      <w:pPr>
        <w:pStyle w:val="style0"/>
        <w:rPr>
          <w:color w:val="000080"/>
          <w:sz w:val="28"/>
          <w:szCs w:val="28"/>
          <w:lang w:val="en-US"/>
        </w:rPr>
      </w:pPr>
    </w:p>
    <w:p w14:paraId="3FAEB7DC">
      <w:pPr>
        <w:pStyle w:val="style0"/>
        <w:rPr>
          <w:color w:val="000080"/>
          <w:sz w:val="28"/>
          <w:szCs w:val="28"/>
          <w:lang w:val="en-US"/>
        </w:rPr>
      </w:pPr>
    </w:p>
    <w:p w14:paraId="5222A1FA">
      <w:pPr>
        <w:pStyle w:val="style0"/>
        <w:rPr>
          <w:color w:val="000080"/>
          <w:sz w:val="28"/>
          <w:szCs w:val="28"/>
          <w:lang w:val="en-US"/>
        </w:rPr>
      </w:pPr>
    </w:p>
    <w:p w14:paraId="F71CEFE3">
      <w:pPr>
        <w:pStyle w:val="style0"/>
        <w:rPr>
          <w:color w:val="000080"/>
          <w:sz w:val="28"/>
          <w:szCs w:val="28"/>
          <w:lang w:val="en-US"/>
        </w:rPr>
      </w:pPr>
    </w:p>
    <w:p w14:paraId="4DDEDDFB">
      <w:pPr>
        <w:pStyle w:val="style0"/>
        <w:rPr>
          <w:color w:val="000080"/>
          <w:sz w:val="28"/>
          <w:szCs w:val="28"/>
          <w:lang w:val="en-US"/>
        </w:rPr>
      </w:pPr>
    </w:p>
    <w:p w14:paraId="638457ED">
      <w:pPr>
        <w:pStyle w:val="style0"/>
        <w:rPr>
          <w:color w:val="000080"/>
          <w:sz w:val="28"/>
          <w:szCs w:val="28"/>
          <w:lang w:val="en-US"/>
        </w:rPr>
      </w:pPr>
    </w:p>
    <w:p w14:paraId="270FD5E7">
      <w:pPr>
        <w:pStyle w:val="style0"/>
        <w:rPr>
          <w:color w:val="000080"/>
          <w:sz w:val="28"/>
          <w:szCs w:val="28"/>
          <w:lang w:val="en-US"/>
        </w:rPr>
      </w:pPr>
    </w:p>
    <w:p w14:paraId="4D2F492C">
      <w:pPr>
        <w:pStyle w:val="style0"/>
        <w:rPr>
          <w:color w:val="000080"/>
          <w:sz w:val="28"/>
          <w:szCs w:val="28"/>
          <w:lang w:val="en-US"/>
        </w:rPr>
      </w:pPr>
    </w:p>
    <w:p w14:paraId="CC3A6865">
      <w:pPr>
        <w:pStyle w:val="style0"/>
        <w:rPr>
          <w:color w:val="000080"/>
          <w:sz w:val="28"/>
          <w:szCs w:val="28"/>
          <w:lang w:val="en-US"/>
        </w:rPr>
      </w:pPr>
    </w:p>
    <w:p w14:paraId="0801A8EF">
      <w:pPr>
        <w:pStyle w:val="style0"/>
        <w:rPr>
          <w:color w:val="000080"/>
          <w:sz w:val="28"/>
          <w:szCs w:val="28"/>
          <w:lang w:val="en-US"/>
        </w:rPr>
      </w:pPr>
    </w:p>
    <w:p w14:paraId="CEB47761">
      <w:pPr>
        <w:pStyle w:val="style0"/>
        <w:rPr>
          <w:color w:val="000080"/>
          <w:sz w:val="28"/>
          <w:szCs w:val="28"/>
          <w:lang w:val="en-US"/>
        </w:rPr>
      </w:pPr>
    </w:p>
    <w:p w14:paraId="FECDC72B">
      <w:pPr>
        <w:pStyle w:val="style0"/>
        <w:rPr>
          <w:color w:val="000080"/>
          <w:sz w:val="28"/>
          <w:szCs w:val="28"/>
          <w:lang w:val="en-US"/>
        </w:rPr>
      </w:pPr>
    </w:p>
    <w:p w14:paraId="BEE41155">
      <w:pPr>
        <w:pStyle w:val="style0"/>
        <w:rPr>
          <w:color w:val="000080"/>
          <w:sz w:val="28"/>
          <w:szCs w:val="28"/>
          <w:lang w:val="en-US"/>
        </w:rPr>
      </w:pPr>
    </w:p>
    <w:p w14:paraId="23608CE1">
      <w:pPr>
        <w:pStyle w:val="style0"/>
        <w:rPr>
          <w:color w:val="000080"/>
          <w:sz w:val="28"/>
          <w:szCs w:val="28"/>
          <w:lang w:val="en-US"/>
        </w:rPr>
      </w:pPr>
    </w:p>
    <w:p w14:paraId="8CB76E5E">
      <w:pPr>
        <w:pStyle w:val="style0"/>
        <w:rPr>
          <w:color w:val="000080"/>
          <w:sz w:val="28"/>
          <w:szCs w:val="28"/>
          <w:lang w:val="en-US"/>
        </w:rPr>
      </w:pPr>
    </w:p>
    <w:p w14:paraId="BE33FBC7">
      <w:pPr>
        <w:pStyle w:val="style0"/>
        <w:rPr>
          <w:color w:val="000080"/>
          <w:sz w:val="28"/>
          <w:szCs w:val="28"/>
          <w:lang w:val="en-US"/>
        </w:rPr>
      </w:pPr>
    </w:p>
    <w:p w14:paraId="8B677910">
      <w:pPr>
        <w:pStyle w:val="style0"/>
        <w:spacing w:after="200" w:lineRule="auto" w:line="276"/>
        <w:jc w:val="left"/>
        <w:rPr>
          <w:rFonts w:ascii="Calibri" w:cs="Times New Roman" w:eastAsia="宋体" w:hAnsi="Calibri" w:hint="default"/>
          <w:b/>
          <w:bCs/>
          <w:i w:val="false"/>
          <w:iCs w:val="false"/>
          <w:color w:val="auto"/>
          <w:sz w:val="28"/>
          <w:szCs w:val="28"/>
          <w:highlight w:val="none"/>
          <w:vertAlign w:val="baseline"/>
          <w:em w:val="none"/>
          <w:lang w:val="en-US" w:eastAsia="zh-CN"/>
        </w:rPr>
      </w:pPr>
      <w:r>
        <w:rPr>
          <w:rFonts w:ascii="Calibri" w:cs="Times New Roman" w:eastAsia="宋体" w:hAnsi="Calibri" w:hint="default"/>
          <w:b/>
          <w:bCs/>
          <w:i w:val="false"/>
          <w:iCs w:val="false"/>
          <w:color w:val="auto"/>
          <w:sz w:val="28"/>
          <w:szCs w:val="28"/>
          <w:highlight w:val="none"/>
          <w:vertAlign w:val="baseline"/>
          <w:em w:val="none"/>
          <w:lang w:val="en-US" w:eastAsia="zh-CN"/>
        </w:rPr>
        <w:t xml:space="preserve">      SPORTING PEARLS WEBSITE DEVELOPMENT CONTENT</w:t>
      </w:r>
    </w:p>
    <w:p w14:paraId="67E53002">
      <w:pPr>
        <w:pStyle w:val="style0"/>
        <w:spacing w:after="200" w:lineRule="auto" w:line="276"/>
        <w:jc w:val="left"/>
        <w:rPr>
          <w:rFonts w:ascii="Calibri" w:cs="Times New Roman" w:eastAsia="宋体" w:hAnsi="Calibri" w:hint="default"/>
          <w:b/>
          <w:bCs/>
          <w:i w:val="false"/>
          <w:iCs w:val="false"/>
          <w:color w:val="auto"/>
          <w:sz w:val="28"/>
          <w:szCs w:val="28"/>
          <w:highlight w:val="none"/>
          <w:vertAlign w:val="baseline"/>
          <w:em w:val="none"/>
          <w:lang w:val="en-US" w:eastAsia="zh-CN"/>
        </w:rPr>
      </w:pPr>
    </w:p>
    <w:p w14:paraId="BD4A62A5">
      <w:pPr>
        <w:pStyle w:val="style0"/>
        <w:spacing w:after="200" w:lineRule="auto" w:line="276"/>
        <w:jc w:val="left"/>
        <w:rPr>
          <w:b/>
          <w:bCs/>
          <w:sz w:val="24"/>
          <w:szCs w:val="24"/>
        </w:rPr>
      </w:pPr>
      <w:r>
        <w:rPr>
          <w:rFonts w:ascii="Calibri" w:cs="Times New Roman" w:eastAsia="宋体" w:hAnsi="Calibri" w:hint="default"/>
          <w:b/>
          <w:bCs/>
          <w:i w:val="false"/>
          <w:iCs w:val="false"/>
          <w:color w:val="auto"/>
          <w:sz w:val="24"/>
          <w:szCs w:val="24"/>
          <w:highlight w:val="none"/>
          <w:vertAlign w:val="baseline"/>
          <w:em w:val="none"/>
          <w:lang w:val="en-US" w:eastAsia="zh-CN"/>
        </w:rPr>
        <w:t>HOMEPAGE</w:t>
      </w:r>
    </w:p>
    <w:p w14:paraId="36DD418B">
      <w:pPr>
        <w:pStyle w:val="style0"/>
        <w:spacing w:after="200" w:lineRule="auto" w:line="276"/>
        <w:jc w:val="left"/>
        <w:rPr/>
      </w:pPr>
      <w:r>
        <w:rPr>
          <w:rFonts w:ascii="Calibri" w:cs="Times New Roman" w:eastAsia="宋体" w:hAnsi="Calibri" w:hint="default"/>
          <w:b/>
          <w:bCs/>
          <w:i w:val="false"/>
          <w:iCs w:val="false"/>
          <w:color w:val="auto"/>
          <w:sz w:val="24"/>
          <w:szCs w:val="24"/>
          <w:highlight w:val="none"/>
          <w:vertAlign w:val="baseline"/>
          <w:em w:val="none"/>
          <w:lang w:val="en-US" w:eastAsia="zh-CN"/>
        </w:rPr>
        <w:t>Official</w:t>
      </w:r>
      <w:r>
        <w:rPr>
          <w:rFonts w:ascii="Calibri" w:cs="Times New Roman" w:eastAsia="宋体" w:hAnsi="Calibri" w:hint="default"/>
          <w:b/>
          <w:bCs/>
          <w:i w:val="false"/>
          <w:iCs w:val="false"/>
          <w:color w:val="auto"/>
          <w:sz w:val="24"/>
          <w:szCs w:val="24"/>
          <w:highlight w:val="none"/>
          <w:vertAlign w:val="baseline"/>
          <w:em w:val="none"/>
          <w:lang w:val="en-US" w:eastAsia="zh-CN"/>
        </w:rPr>
        <w:t xml:space="preserve"> </w:t>
      </w:r>
      <w:r>
        <w:rPr>
          <w:rFonts w:ascii="Calibri" w:cs="Times New Roman" w:eastAsia="宋体" w:hAnsi="Calibri" w:hint="default"/>
          <w:b/>
          <w:bCs/>
          <w:i w:val="false"/>
          <w:iCs w:val="false"/>
          <w:color w:val="auto"/>
          <w:sz w:val="24"/>
          <w:szCs w:val="24"/>
          <w:highlight w:val="none"/>
          <w:vertAlign w:val="baseline"/>
          <w:em w:val="none"/>
          <w:lang w:val="en-US" w:eastAsia="zh-CN"/>
        </w:rPr>
        <w:t>Name</w:t>
      </w:r>
      <w:r>
        <w:rPr>
          <w:rFonts w:ascii="Calibri" w:cs="Times New Roman" w:eastAsia="宋体" w:hAnsi="Calibri" w:hint="default"/>
          <w:b/>
          <w:bCs/>
          <w:i w:val="false"/>
          <w:iCs w:val="false"/>
          <w:color w:val="auto"/>
          <w:sz w:val="22"/>
          <w:szCs w:val="22"/>
          <w:highlight w:val="none"/>
          <w:vertAlign w:val="baseline"/>
          <w:em w:val="none"/>
          <w:lang w:val="en-US" w:eastAsia="zh-CN"/>
        </w:rPr>
        <w:t>:</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000080"/>
          <w:sz w:val="22"/>
          <w:szCs w:val="22"/>
          <w:highlight w:val="none"/>
          <w:vertAlign w:val="baseline"/>
          <w:em w:val="none"/>
          <w:lang w:val="en-US" w:eastAsia="zh-CN"/>
        </w:rPr>
        <w:t>Sporting</w:t>
      </w:r>
      <w:r>
        <w:rPr>
          <w:rFonts w:ascii="Calibri" w:cs="Times New Roman" w:eastAsia="宋体" w:hAnsi="Calibri" w:hint="default"/>
          <w:b/>
          <w:bCs/>
          <w:i w:val="false"/>
          <w:iCs w:val="false"/>
          <w:color w:val="000080"/>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000080"/>
          <w:sz w:val="22"/>
          <w:szCs w:val="22"/>
          <w:highlight w:val="none"/>
          <w:vertAlign w:val="baseline"/>
          <w:em w:val="none"/>
          <w:lang w:val="en-US" w:eastAsia="zh-CN"/>
        </w:rPr>
        <w:t>Pearls</w:t>
      </w:r>
      <w:r>
        <w:rPr>
          <w:rFonts w:ascii="Calibri" w:cs="Times New Roman" w:eastAsia="宋体" w:hAnsi="Calibri" w:hint="default"/>
          <w:b/>
          <w:bCs/>
          <w:i w:val="false"/>
          <w:iCs w:val="false"/>
          <w:color w:val="000080"/>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000080"/>
          <w:sz w:val="22"/>
          <w:szCs w:val="22"/>
          <w:highlight w:val="none"/>
          <w:vertAlign w:val="baseline"/>
          <w:em w:val="none"/>
          <w:lang w:val="en-US" w:eastAsia="zh-CN"/>
        </w:rPr>
        <w:t>Football</w:t>
      </w:r>
      <w:r>
        <w:rPr>
          <w:rFonts w:ascii="Calibri" w:cs="Times New Roman" w:eastAsia="宋体" w:hAnsi="Calibri" w:hint="default"/>
          <w:b/>
          <w:bCs/>
          <w:i w:val="false"/>
          <w:iCs w:val="false"/>
          <w:color w:val="000080"/>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000080"/>
          <w:sz w:val="22"/>
          <w:szCs w:val="22"/>
          <w:highlight w:val="none"/>
          <w:vertAlign w:val="baseline"/>
          <w:em w:val="none"/>
          <w:lang w:val="en-US" w:eastAsia="zh-CN"/>
        </w:rPr>
        <w:t>Academy</w:t>
      </w:r>
    </w:p>
    <w:p w14:paraId="9FB6DB03">
      <w:pPr>
        <w:pStyle w:val="style0"/>
        <w:spacing w:after="200" w:lineRule="auto" w:line="276"/>
        <w:jc w:val="left"/>
        <w:rPr/>
      </w:pPr>
      <w:r>
        <w:rPr>
          <w:rFonts w:ascii="Calibri" w:cs="Times New Roman" w:eastAsia="宋体" w:hAnsi="Calibri" w:hint="default"/>
          <w:b/>
          <w:bCs/>
          <w:i w:val="false"/>
          <w:iCs w:val="false"/>
          <w:color w:val="auto"/>
          <w:sz w:val="22"/>
          <w:szCs w:val="22"/>
          <w:highlight w:val="none"/>
          <w:vertAlign w:val="baseline"/>
          <w:em w:val="none"/>
          <w:lang w:val="en-US" w:eastAsia="zh-CN"/>
        </w:rPr>
        <w:t>Headline:</w:t>
      </w:r>
      <w:r>
        <w:rPr>
          <w:rFonts w:ascii="Calibri" w:cs="Times New Roman" w:eastAsia="宋体" w:hAnsi="Calibri" w:hint="default"/>
          <w:b/>
          <w:bCs/>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0000ff"/>
          <w:sz w:val="22"/>
          <w:szCs w:val="22"/>
          <w:highlight w:val="none"/>
          <w:vertAlign w:val="baseline"/>
          <w:em w:val="none"/>
          <w:lang w:val="en-US" w:eastAsia="zh-CN"/>
        </w:rPr>
        <w:t>DEVELOPING</w:t>
      </w:r>
      <w:r>
        <w:rPr>
          <w:rFonts w:ascii="Calibri" w:cs="Times New Roman" w:eastAsia="宋体" w:hAnsi="Calibri" w:hint="default"/>
          <w:b/>
          <w:bCs/>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0000ff"/>
          <w:sz w:val="22"/>
          <w:szCs w:val="22"/>
          <w:highlight w:val="none"/>
          <w:vertAlign w:val="baseline"/>
          <w:em w:val="none"/>
          <w:lang w:val="en-US" w:eastAsia="zh-CN"/>
        </w:rPr>
        <w:t>TALENT</w:t>
      </w:r>
      <w:r>
        <w:rPr>
          <w:rFonts w:ascii="Calibri" w:cs="Times New Roman" w:eastAsia="宋体" w:hAnsi="Calibri" w:hint="default"/>
          <w:b/>
          <w:bCs/>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0000ff"/>
          <w:sz w:val="22"/>
          <w:szCs w:val="22"/>
          <w:highlight w:val="none"/>
          <w:vertAlign w:val="baseline"/>
          <w:em w:val="none"/>
          <w:lang w:val="en-US" w:eastAsia="zh-CN"/>
        </w:rPr>
        <w:t>.</w:t>
      </w:r>
      <w:r>
        <w:rPr>
          <w:rFonts w:ascii="Calibri" w:cs="Times New Roman" w:eastAsia="宋体" w:hAnsi="Calibri" w:hint="default"/>
          <w:b/>
          <w:bCs/>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0000ff"/>
          <w:sz w:val="22"/>
          <w:szCs w:val="22"/>
          <w:highlight w:val="none"/>
          <w:vertAlign w:val="baseline"/>
          <w:em w:val="none"/>
          <w:lang w:val="en-US" w:eastAsia="zh-CN"/>
        </w:rPr>
        <w:t>BUILDING</w:t>
      </w:r>
      <w:r>
        <w:rPr>
          <w:rFonts w:ascii="Calibri" w:cs="Times New Roman" w:eastAsia="宋体" w:hAnsi="Calibri" w:hint="default"/>
          <w:b/>
          <w:bCs/>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0000ff"/>
          <w:sz w:val="22"/>
          <w:szCs w:val="22"/>
          <w:highlight w:val="none"/>
          <w:vertAlign w:val="baseline"/>
          <w:em w:val="none"/>
          <w:lang w:val="en-US" w:eastAsia="zh-CN"/>
        </w:rPr>
        <w:t>CHARACTER.</w:t>
      </w:r>
      <w:r>
        <w:rPr>
          <w:rFonts w:ascii="Calibri" w:cs="Times New Roman" w:eastAsia="宋体" w:hAnsi="Calibri" w:hint="default"/>
          <w:b/>
          <w:bCs/>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0000ff"/>
          <w:sz w:val="22"/>
          <w:szCs w:val="22"/>
          <w:highlight w:val="none"/>
          <w:vertAlign w:val="baseline"/>
          <w:em w:val="none"/>
          <w:lang w:val="en-US" w:eastAsia="zh-CN"/>
        </w:rPr>
        <w:t>TARANSFORMING</w:t>
      </w:r>
      <w:r>
        <w:rPr>
          <w:rFonts w:ascii="Calibri" w:cs="Times New Roman" w:eastAsia="宋体" w:hAnsi="Calibri" w:hint="default"/>
          <w:b/>
          <w:bCs/>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0000ff"/>
          <w:sz w:val="22"/>
          <w:szCs w:val="22"/>
          <w:highlight w:val="none"/>
          <w:vertAlign w:val="baseline"/>
          <w:em w:val="none"/>
          <w:lang w:val="en-US" w:eastAsia="zh-CN"/>
        </w:rPr>
        <w:t>LIVES</w:t>
      </w:r>
      <w:r>
        <w:rPr>
          <w:rFonts w:ascii="Calibri" w:cs="Times New Roman" w:eastAsia="宋体" w:hAnsi="Calibri" w:hint="default"/>
          <w:b/>
          <w:bCs/>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0000ff"/>
          <w:sz w:val="22"/>
          <w:szCs w:val="22"/>
          <w:highlight w:val="none"/>
          <w:vertAlign w:val="baseline"/>
          <w:em w:val="none"/>
          <w:lang w:val="en-US" w:eastAsia="zh-CN"/>
        </w:rPr>
        <w:t>THROUGH</w:t>
      </w:r>
      <w:r>
        <w:rPr>
          <w:rFonts w:ascii="Calibri" w:cs="Times New Roman" w:eastAsia="宋体" w:hAnsi="Calibri" w:hint="default"/>
          <w:b/>
          <w:bCs/>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0000ff"/>
          <w:sz w:val="22"/>
          <w:szCs w:val="22"/>
          <w:highlight w:val="none"/>
          <w:vertAlign w:val="baseline"/>
          <w:em w:val="none"/>
          <w:lang w:val="en-US" w:eastAsia="zh-CN"/>
        </w:rPr>
        <w:t>SPORTS.</w:t>
      </w:r>
      <w:r>
        <w:rPr>
          <w:rFonts w:ascii="Calibri" w:cs="Times New Roman" w:eastAsia="宋体" w:hAnsi="Calibri" w:hint="default"/>
          <w:b/>
          <w:bCs/>
          <w:i w:val="false"/>
          <w:iCs w:val="false"/>
          <w:color w:val="0000ff"/>
          <w:sz w:val="22"/>
          <w:szCs w:val="22"/>
          <w:highlight w:val="none"/>
          <w:vertAlign w:val="baseline"/>
          <w:em w:val="none"/>
          <w:lang w:val="en-US" w:eastAsia="zh-CN"/>
        </w:rPr>
        <w:t xml:space="preserve"> </w:t>
      </w:r>
    </w:p>
    <w:p w14:paraId="5BCF8536">
      <w:pPr>
        <w:pStyle w:val="style0"/>
        <w:spacing w:after="200" w:lineRule="auto" w:line="276"/>
        <w:jc w:val="left"/>
        <w:rPr/>
      </w:pPr>
      <w:r>
        <w:rPr>
          <w:rFonts w:ascii="Calibri" w:cs="Times New Roman" w:eastAsia="宋体" w:hAnsi="Calibri" w:hint="default"/>
          <w:b/>
          <w:bCs/>
          <w:i w:val="false"/>
          <w:iCs w:val="false"/>
          <w:color w:val="auto"/>
          <w:sz w:val="22"/>
          <w:szCs w:val="22"/>
          <w:highlight w:val="none"/>
          <w:vertAlign w:val="baseline"/>
          <w:em w:val="none"/>
          <w:lang w:val="en-US" w:eastAsia="zh-CN"/>
        </w:rPr>
        <w:t>Subheading:</w:t>
      </w:r>
    </w:p>
    <w:p w14:paraId="3D80BD6F">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Sporting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Pearls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Football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Academy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community-based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football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academy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dedicated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nurturing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talented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boys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girls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through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quality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coaching,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education,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mentorship,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life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skills.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believe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Sports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powerful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tool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building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confident,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disciplined,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responsible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young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people.</w:t>
      </w:r>
    </w:p>
    <w:p w14:paraId="F1048D5A">
      <w:pPr>
        <w:pStyle w:val="style0"/>
        <w:spacing w:after="200" w:lineRule="auto" w:line="276"/>
        <w:jc w:val="left"/>
        <w:rPr/>
      </w:pPr>
      <w:r>
        <w:rPr>
          <w:rFonts w:ascii="Calibri" w:cs="Times New Roman" w:eastAsia="宋体" w:hAnsi="Calibri" w:hint="default"/>
          <w:b/>
          <w:bCs/>
          <w:i w:val="false"/>
          <w:iCs w:val="false"/>
          <w:color w:val="auto"/>
          <w:sz w:val="24"/>
          <w:szCs w:val="24"/>
          <w:highlight w:val="none"/>
          <w:vertAlign w:val="baseline"/>
          <w:em w:val="none"/>
          <w:lang w:val="en-US" w:eastAsia="zh-CN"/>
        </w:rPr>
        <w:t>Official</w:t>
      </w:r>
      <w:r>
        <w:rPr>
          <w:rFonts w:ascii="Calibri" w:cs="Times New Roman" w:eastAsia="宋体" w:hAnsi="Calibri" w:hint="default"/>
          <w:b/>
          <w:bCs/>
          <w:i w:val="false"/>
          <w:iCs w:val="false"/>
          <w:color w:val="auto"/>
          <w:sz w:val="24"/>
          <w:szCs w:val="24"/>
          <w:highlight w:val="none"/>
          <w:vertAlign w:val="baseline"/>
          <w:em w:val="none"/>
          <w:lang w:val="en-US" w:eastAsia="zh-CN"/>
        </w:rPr>
        <w:t xml:space="preserve"> </w:t>
      </w:r>
      <w:r>
        <w:rPr>
          <w:rFonts w:ascii="Calibri" w:cs="Times New Roman" w:eastAsia="宋体" w:hAnsi="Calibri" w:hint="default"/>
          <w:b/>
          <w:bCs/>
          <w:i w:val="false"/>
          <w:iCs w:val="false"/>
          <w:color w:val="auto"/>
          <w:sz w:val="24"/>
          <w:szCs w:val="24"/>
          <w:highlight w:val="none"/>
          <w:vertAlign w:val="baseline"/>
          <w:em w:val="none"/>
          <w:lang w:val="en-US" w:eastAsia="zh-CN"/>
        </w:rPr>
        <w:t>Motto</w:t>
      </w:r>
      <w:r>
        <w:rPr>
          <w:rFonts w:ascii="Calibri" w:cs="Times New Roman" w:eastAsia="宋体" w:hAnsi="Calibri" w:hint="default"/>
          <w:b/>
          <w:bCs/>
          <w:i w:val="false"/>
          <w:iCs w:val="false"/>
          <w:color w:val="auto"/>
          <w:sz w:val="24"/>
          <w:szCs w:val="24"/>
          <w:highlight w:val="none"/>
          <w:vertAlign w:val="baseline"/>
          <w:em w:val="none"/>
          <w:lang w:val="en-US" w:eastAsia="zh-CN"/>
        </w:rPr>
        <w:t>:</w:t>
      </w:r>
      <w:r>
        <w:rPr>
          <w:rFonts w:ascii="Calibri" w:cs="Times New Roman" w:eastAsia="宋体" w:hAnsi="Calibri" w:hint="default"/>
          <w:b/>
          <w:bCs/>
          <w:i w:val="false"/>
          <w:iCs w:val="false"/>
          <w:color w:val="auto"/>
          <w:sz w:val="24"/>
          <w:szCs w:val="24"/>
          <w:highlight w:val="none"/>
          <w:vertAlign w:val="baseline"/>
          <w:em w:val="none"/>
          <w:lang w:val="en-US" w:eastAsia="zh-CN"/>
        </w:rPr>
        <w:t xml:space="preserve"> </w:t>
      </w:r>
      <w:r>
        <w:rPr>
          <w:rFonts w:ascii="Calibri" w:cs="Times New Roman" w:eastAsia="宋体" w:hAnsi="Calibri" w:hint="default"/>
          <w:b/>
          <w:bCs/>
          <w:i w:val="false"/>
          <w:iCs w:val="false"/>
          <w:color w:val="0070c0"/>
          <w:sz w:val="24"/>
          <w:szCs w:val="24"/>
          <w:highlight w:val="none"/>
          <w:vertAlign w:val="baseline"/>
          <w:em w:val="none"/>
          <w:lang w:val="en-US" w:eastAsia="zh-CN"/>
        </w:rPr>
        <w:t>Grit</w:t>
      </w:r>
      <w:r>
        <w:rPr>
          <w:rFonts w:ascii="Calibri" w:cs="Times New Roman" w:eastAsia="宋体" w:hAnsi="Calibri" w:hint="default"/>
          <w:b/>
          <w:bCs/>
          <w:i w:val="false"/>
          <w:iCs w:val="false"/>
          <w:color w:val="0070c0"/>
          <w:sz w:val="24"/>
          <w:szCs w:val="24"/>
          <w:highlight w:val="none"/>
          <w:vertAlign w:val="baseline"/>
          <w:em w:val="none"/>
          <w:lang w:val="en-US" w:eastAsia="zh-CN"/>
        </w:rPr>
        <w:t xml:space="preserve"> </w:t>
      </w:r>
      <w:r>
        <w:rPr>
          <w:rFonts w:ascii="Calibri" w:cs="Times New Roman" w:eastAsia="宋体" w:hAnsi="Calibri" w:hint="default"/>
          <w:b/>
          <w:bCs/>
          <w:i w:val="false"/>
          <w:iCs w:val="false"/>
          <w:color w:val="0070c0"/>
          <w:sz w:val="24"/>
          <w:szCs w:val="24"/>
          <w:highlight w:val="none"/>
          <w:vertAlign w:val="baseline"/>
          <w:em w:val="none"/>
          <w:lang w:val="en-US" w:eastAsia="zh-CN"/>
        </w:rPr>
        <w:t>&amp;</w:t>
      </w:r>
      <w:r>
        <w:rPr>
          <w:rFonts w:ascii="Calibri" w:cs="Times New Roman" w:eastAsia="宋体" w:hAnsi="Calibri" w:hint="default"/>
          <w:b/>
          <w:bCs/>
          <w:i w:val="false"/>
          <w:iCs w:val="false"/>
          <w:color w:val="0070c0"/>
          <w:sz w:val="24"/>
          <w:szCs w:val="24"/>
          <w:highlight w:val="none"/>
          <w:vertAlign w:val="baseline"/>
          <w:em w:val="none"/>
          <w:lang w:val="en-US" w:eastAsia="zh-CN"/>
        </w:rPr>
        <w:t xml:space="preserve"> </w:t>
      </w:r>
      <w:r>
        <w:rPr>
          <w:rFonts w:ascii="Calibri" w:cs="Times New Roman" w:eastAsia="宋体" w:hAnsi="Calibri" w:hint="default"/>
          <w:b/>
          <w:bCs/>
          <w:i w:val="false"/>
          <w:iCs w:val="false"/>
          <w:color w:val="0070c0"/>
          <w:sz w:val="24"/>
          <w:szCs w:val="24"/>
          <w:highlight w:val="none"/>
          <w:vertAlign w:val="baseline"/>
          <w:em w:val="none"/>
          <w:lang w:val="en-US" w:eastAsia="zh-CN"/>
        </w:rPr>
        <w:t>Believe</w:t>
      </w:r>
    </w:p>
    <w:p w14:paraId="54D69B07">
      <w:pPr>
        <w:pStyle w:val="style0"/>
        <w:spacing w:after="200" w:lineRule="auto" w:line="276"/>
        <w:jc w:val="left"/>
        <w:rPr/>
      </w:pPr>
      <w:r>
        <w:rPr>
          <w:rFonts w:ascii="Calibri" w:cs="Times New Roman" w:eastAsia="宋体" w:hAnsi="Calibri" w:hint="default"/>
          <w:b/>
          <w:bCs/>
          <w:i w:val="false"/>
          <w:iCs w:val="false"/>
          <w:color w:val="auto"/>
          <w:sz w:val="22"/>
          <w:szCs w:val="22"/>
          <w:highlight w:val="none"/>
          <w:vertAlign w:val="baseline"/>
          <w:em w:val="none"/>
          <w:lang w:val="en-US" w:eastAsia="zh-CN"/>
        </w:rPr>
        <w:t>Website</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Domain</w:t>
      </w:r>
      <w:r>
        <w:rPr>
          <w:rFonts w:ascii="Calibri" w:cs="Times New Roman" w:eastAsia="宋体" w:hAnsi="Calibri" w:hint="default"/>
          <w:b/>
          <w:bCs/>
          <w:i w:val="false"/>
          <w:iCs w:val="false"/>
          <w:color w:val="auto"/>
          <w:sz w:val="22"/>
          <w:szCs w:val="22"/>
          <w:highlight w:val="none"/>
          <w:vertAlign w:val="baseline"/>
          <w:em w:val="none"/>
          <w:lang w:val="en-US" w:eastAsia="zh-CN"/>
        </w:rPr>
        <w:t>:</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sportingpearlsacademy.org</w:t>
      </w:r>
    </w:p>
    <w:p w14:paraId="65715C45">
      <w:pPr>
        <w:pStyle w:val="style0"/>
        <w:spacing w:after="200" w:lineRule="auto" w:line="276"/>
        <w:jc w:val="left"/>
        <w:rPr/>
      </w:pPr>
      <w:r>
        <w:rPr>
          <w:rFonts w:ascii="Calibri" w:cs="Times New Roman" w:eastAsia="宋体" w:hAnsi="Calibri" w:hint="default"/>
          <w:b/>
          <w:bCs/>
          <w:i w:val="false"/>
          <w:iCs w:val="false"/>
          <w:color w:val="000000"/>
          <w:sz w:val="24"/>
          <w:szCs w:val="24"/>
          <w:highlight w:val="none"/>
          <w:vertAlign w:val="baseline"/>
          <w:em w:val="none"/>
          <w:lang w:val="en-US" w:eastAsia="zh-CN"/>
        </w:rPr>
        <w:t>Official</w:t>
      </w:r>
      <w:r>
        <w:rPr>
          <w:rFonts w:ascii="Calibri" w:cs="Times New Roman" w:eastAsia="宋体" w:hAnsi="Calibri" w:hint="default"/>
          <w:b/>
          <w:bCs/>
          <w:i w:val="false"/>
          <w:iCs w:val="false"/>
          <w:color w:val="000000"/>
          <w:sz w:val="24"/>
          <w:szCs w:val="24"/>
          <w:highlight w:val="none"/>
          <w:vertAlign w:val="baseline"/>
          <w:em w:val="none"/>
          <w:lang w:val="en-US" w:eastAsia="zh-CN"/>
        </w:rPr>
        <w:t xml:space="preserve"> </w:t>
      </w:r>
      <w:r>
        <w:rPr>
          <w:rFonts w:ascii="Calibri" w:cs="Times New Roman" w:eastAsia="宋体" w:hAnsi="Calibri" w:hint="default"/>
          <w:b/>
          <w:bCs/>
          <w:i w:val="false"/>
          <w:iCs w:val="false"/>
          <w:color w:val="000000"/>
          <w:sz w:val="24"/>
          <w:szCs w:val="24"/>
          <w:highlight w:val="none"/>
          <w:vertAlign w:val="baseline"/>
          <w:em w:val="none"/>
          <w:lang w:val="en-US" w:eastAsia="zh-CN"/>
        </w:rPr>
        <w:t>email</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pearlssporting@gmail.com</w:t>
      </w:r>
    </w:p>
    <w:p w14:paraId="EFDE36D9">
      <w:pPr>
        <w:pStyle w:val="style0"/>
        <w:spacing w:after="200" w:lineRule="auto" w:line="276"/>
        <w:jc w:val="left"/>
        <w:rPr/>
      </w:pPr>
      <w:r>
        <w:rPr>
          <w:rFonts w:ascii="Calibri" w:cs="Times New Roman" w:eastAsia="宋体" w:hAnsi="Calibri" w:hint="default"/>
          <w:b/>
          <w:bCs/>
          <w:i w:val="false"/>
          <w:iCs w:val="false"/>
          <w:color w:val="auto"/>
          <w:sz w:val="22"/>
          <w:szCs w:val="22"/>
          <w:highlight w:val="none"/>
          <w:vertAlign w:val="baseline"/>
          <w:em w:val="none"/>
          <w:lang w:val="en-US" w:eastAsia="zh-CN"/>
        </w:rPr>
        <w:t>Primary</w:t>
      </w:r>
      <w:r>
        <w:rPr>
          <w:rFonts w:ascii="Calibri" w:cs="Times New Roman" w:eastAsia="宋体" w:hAnsi="Calibri" w:hint="default"/>
          <w:b/>
          <w:bCs/>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bCs/>
          <w:i w:val="false"/>
          <w:iCs w:val="false"/>
          <w:color w:val="auto"/>
          <w:sz w:val="22"/>
          <w:szCs w:val="22"/>
          <w:highlight w:val="none"/>
          <w:vertAlign w:val="baseline"/>
          <w:em w:val="none"/>
          <w:lang w:val="en-US" w:eastAsia="zh-CN"/>
        </w:rPr>
        <w:t>Email</w:t>
      </w:r>
    </w:p>
    <w:p w14:paraId="AC61A446">
      <w:pPr>
        <w:pStyle w:val="style0"/>
        <w:spacing w:after="200" w:lineRule="auto" w:line="276"/>
        <w:jc w:val="left"/>
        <w:rPr>
          <w:rFonts w:ascii="Calibri" w:cs="Times New Roman" w:eastAsia="宋体" w:hAnsi="Calibri" w:hint="default"/>
          <w:b w:val="false"/>
          <w:bCs w:val="false"/>
          <w:i w:val="false"/>
          <w:iCs w:val="false"/>
          <w:color w:val="6600cc"/>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6600cc"/>
          <w:sz w:val="22"/>
          <w:szCs w:val="22"/>
          <w:highlight w:val="none"/>
          <w:vertAlign w:val="baseline"/>
          <w:em w:val="none"/>
          <w:lang w:val="en-US" w:eastAsia="zh-CN"/>
        </w:rPr>
        <w:t>info@sportingpearlsacademy.org</w:t>
      </w:r>
    </w:p>
    <w:p w14:paraId="67B90FC5">
      <w:pPr>
        <w:pStyle w:val="style0"/>
        <w:spacing w:after="200" w:lineRule="auto" w:line="276"/>
        <w:jc w:val="left"/>
        <w:rPr/>
      </w:pPr>
    </w:p>
    <w:p w14:paraId="38010DB2">
      <w:pPr>
        <w:pStyle w:val="style0"/>
        <w:spacing w:after="200" w:lineRule="auto" w:line="276"/>
        <w:jc w:val="left"/>
        <w:rPr/>
      </w:pPr>
      <w:r>
        <w:rPr>
          <w:rFonts w:ascii="Calibri" w:cs="Times New Roman" w:eastAsia="宋体" w:hAnsi="Calibri" w:hint="default"/>
          <w:b w:val="false"/>
          <w:bCs w:val="false"/>
          <w:i w:val="false"/>
          <w:iCs w:val="false"/>
          <w:color w:val="0000ff"/>
          <w:sz w:val="24"/>
          <w:szCs w:val="24"/>
          <w:highlight w:val="none"/>
          <w:vertAlign w:val="baseline"/>
          <w:em w:val="none"/>
          <w:lang w:val="en-US" w:eastAsia="zh-CN"/>
        </w:rPr>
        <w:t>Welcome</w:t>
      </w:r>
      <w:r>
        <w:rPr>
          <w:rFonts w:ascii="Calibri" w:cs="Times New Roman" w:eastAsia="宋体" w:hAnsi="Calibri" w:hint="default"/>
          <w:b w:val="false"/>
          <w:bCs w:val="false"/>
          <w:i w:val="false"/>
          <w:iCs w:val="false"/>
          <w:color w:val="0000ff"/>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4"/>
          <w:szCs w:val="24"/>
          <w:highlight w:val="none"/>
          <w:vertAlign w:val="baseline"/>
          <w:em w:val="none"/>
          <w:lang w:val="en-US" w:eastAsia="zh-CN"/>
        </w:rPr>
        <w:t>Message</w:t>
      </w:r>
    </w:p>
    <w:p w14:paraId="171A13A7">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Welcome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Sporting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Pearls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Football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Academy,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where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football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game—it's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pathway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opportunity,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personal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growth,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community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transformation.</w:t>
      </w:r>
    </w:p>
    <w:p w14:paraId="A2793311">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Our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academy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provides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safe,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inclusive,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structured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environment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where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young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people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develop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technical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football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skills,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leadership,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discipline,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teamwork,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confidence.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Through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dedicated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coaching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mentorship,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aim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help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every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reach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their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full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potential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pitch.</w:t>
      </w:r>
    </w:p>
    <w:p w14:paraId="8C4572EC">
      <w:pPr>
        <w:pStyle w:val="style0"/>
        <w:spacing w:after="200" w:lineRule="auto" w:line="276"/>
        <w:jc w:val="left"/>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Whether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you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coach,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volunteer,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partner,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invite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you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our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journey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develop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next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generation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footballers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leaders.</w:t>
      </w:r>
    </w:p>
    <w:p w14:paraId="711D2CDC">
      <w:pPr>
        <w:pStyle w:val="style0"/>
        <w:spacing w:after="200" w:lineRule="auto" w:line="276"/>
        <w:jc w:val="left"/>
        <w:rPr/>
      </w:pPr>
    </w:p>
    <w:p w14:paraId="C5425270">
      <w:pPr>
        <w:pStyle w:val="style0"/>
        <w:spacing w:after="200" w:lineRule="auto" w:line="276"/>
        <w:jc w:val="left"/>
        <w:rPr/>
      </w:pPr>
    </w:p>
    <w:p w14:paraId="E8647428">
      <w:pPr>
        <w:pStyle w:val="style0"/>
        <w:spacing w:after="200" w:lineRule="auto" w:line="276"/>
        <w:jc w:val="left"/>
        <w:rPr>
          <w:b/>
          <w:bCs/>
          <w:color w:val="0000ff"/>
        </w:rPr>
      </w:pPr>
      <w:r>
        <w:rPr>
          <w:b/>
          <w:bCs/>
          <w:color w:val="0000ff"/>
        </w:rPr>
        <w:t>FOUNDER &amp; CHAIRMAN'S MESSAGE</w:t>
      </w:r>
    </w:p>
    <w:p w14:paraId="A3D0447D">
      <w:pPr>
        <w:pStyle w:val="style0"/>
        <w:spacing w:after="200" w:lineRule="auto" w:line="276"/>
        <w:jc w:val="left"/>
        <w:rPr/>
      </w:pPr>
      <w:r>
        <w:rPr>
          <w:b/>
          <w:bCs/>
        </w:rPr>
        <w:t>Investing in Young People. Building a Legacy Through Football</w:t>
      </w:r>
      <w:r>
        <w:t>.</w:t>
      </w:r>
    </w:p>
    <w:p w14:paraId="EC7A2DB8">
      <w:pPr>
        <w:pStyle w:val="style0"/>
        <w:spacing w:after="200" w:lineRule="auto" w:line="276"/>
        <w:jc w:val="left"/>
        <w:rPr/>
      </w:pPr>
      <w:r>
        <w:t>Dear Friends, Partners, Sponsors and Development Partners,</w:t>
      </w:r>
    </w:p>
    <w:p w14:paraId="A050BAEE">
      <w:pPr>
        <w:pStyle w:val="style0"/>
        <w:spacing w:after="200" w:lineRule="auto" w:line="276"/>
        <w:jc w:val="left"/>
        <w:rPr/>
      </w:pPr>
      <w:r>
        <w:t>Welcome to Sporting Pearls Football Academy.</w:t>
      </w:r>
    </w:p>
    <w:p w14:paraId="5A0B3302">
      <w:pPr>
        <w:pStyle w:val="style0"/>
        <w:spacing w:after="200" w:lineRule="auto" w:line="276"/>
        <w:jc w:val="left"/>
        <w:rPr/>
      </w:pPr>
      <w:r>
        <w:t>When Sporting Pearls was established in 2020, we began with a simple belief:</w:t>
      </w:r>
    </w:p>
    <w:p w14:paraId="D3C377DA">
      <w:pPr>
        <w:pStyle w:val="style0"/>
        <w:spacing w:after="200" w:lineRule="auto" w:line="276"/>
        <w:jc w:val="left"/>
        <w:rPr>
          <w:b/>
          <w:bCs/>
        </w:rPr>
      </w:pPr>
      <w:r>
        <w:rPr>
          <w:b/>
          <w:bCs/>
        </w:rPr>
        <w:t>Every young person deserves an opportunity to discover their potential and build a better future.</w:t>
      </w:r>
    </w:p>
    <w:p w14:paraId="A4E238BC">
      <w:pPr>
        <w:pStyle w:val="style0"/>
        <w:spacing w:after="200" w:lineRule="auto" w:line="276"/>
        <w:jc w:val="left"/>
        <w:rPr/>
      </w:pPr>
      <w:r>
        <w:rPr>
          <w:b/>
          <w:bCs/>
        </w:rPr>
        <w:t>Football became our platform—but our ambition has always been much greater than football</w:t>
      </w:r>
      <w:r>
        <w:t>.</w:t>
      </w:r>
    </w:p>
    <w:p w14:paraId="0499D076">
      <w:pPr>
        <w:pStyle w:val="style0"/>
        <w:spacing w:after="200" w:lineRule="auto" w:line="276"/>
        <w:jc w:val="left"/>
        <w:rPr/>
      </w:pPr>
      <w:r>
        <w:t>Today, we are building Sporting Pearls into a long-term community football institution where talent development, education, character, leadership and opportunity come together.</w:t>
      </w:r>
    </w:p>
    <w:p w14:paraId="51350C66">
      <w:pPr>
        <w:pStyle w:val="style0"/>
        <w:spacing w:after="200" w:lineRule="auto" w:line="276"/>
        <w:jc w:val="left"/>
        <w:rPr/>
      </w:pPr>
      <w:r>
        <w:t>Our vision is simple:</w:t>
      </w:r>
    </w:p>
    <w:p w14:paraId="E97253C8">
      <w:pPr>
        <w:pStyle w:val="style0"/>
        <w:spacing w:after="200" w:lineRule="auto" w:line="276"/>
        <w:jc w:val="left"/>
        <w:rPr/>
      </w:pPr>
      <w:r>
        <w:rPr>
          <w:b/>
          <w:bCs/>
        </w:rPr>
        <w:t>Develop Talent. Build Character. Transform Lives</w:t>
      </w:r>
      <w:r>
        <w:t>.</w:t>
      </w:r>
    </w:p>
    <w:p w14:paraId="EE258574">
      <w:pPr>
        <w:pStyle w:val="style0"/>
        <w:spacing w:after="200" w:lineRule="auto" w:line="276"/>
        <w:jc w:val="left"/>
        <w:rPr>
          <w:b/>
          <w:bCs/>
        </w:rPr>
      </w:pPr>
      <w:r>
        <w:rPr>
          <w:b/>
          <w:bCs/>
        </w:rPr>
        <w:t>WHY SPORTING PEARLS MATTERS</w:t>
      </w:r>
    </w:p>
    <w:p w14:paraId="A28BA5FD">
      <w:pPr>
        <w:pStyle w:val="style0"/>
        <w:spacing w:after="200" w:lineRule="auto" w:line="276"/>
        <w:jc w:val="left"/>
        <w:rPr/>
      </w:pPr>
      <w:r>
        <w:t>Across our communities, there are talented young people with enormous potential.</w:t>
      </w:r>
    </w:p>
    <w:p w14:paraId="91BDC231">
      <w:pPr>
        <w:pStyle w:val="style0"/>
        <w:spacing w:after="200" w:lineRule="auto" w:line="276"/>
        <w:jc w:val="left"/>
        <w:rPr/>
      </w:pPr>
      <w:r>
        <w:t>Some have the ability to become outstanding footballers.</w:t>
      </w:r>
    </w:p>
    <w:p w14:paraId="D4E24E96">
      <w:pPr>
        <w:pStyle w:val="style0"/>
        <w:spacing w:after="200" w:lineRule="auto" w:line="276"/>
        <w:jc w:val="left"/>
        <w:rPr/>
      </w:pPr>
      <w:r>
        <w:t>Others may discover their future as coaches, teachers, entrepreneurs, administrators, professionals or community leaders.</w:t>
      </w:r>
    </w:p>
    <w:p w14:paraId="3B0E6574">
      <w:pPr>
        <w:pStyle w:val="style0"/>
        <w:spacing w:after="200" w:lineRule="auto" w:line="276"/>
        <w:jc w:val="left"/>
        <w:rPr/>
      </w:pPr>
      <w:r>
        <w:t>But talent alone is not enough.</w:t>
      </w:r>
    </w:p>
    <w:p w14:paraId="1359DBEA">
      <w:pPr>
        <w:pStyle w:val="style0"/>
        <w:spacing w:after="200" w:lineRule="auto" w:line="276"/>
        <w:jc w:val="left"/>
        <w:rPr/>
      </w:pPr>
      <w:r>
        <w:t>Young people need opportunity, mentorship, structure, safe environments, quality coaching and people willing to invest in their potential.</w:t>
      </w:r>
    </w:p>
    <w:p w14:paraId="7C5B0549">
      <w:pPr>
        <w:pStyle w:val="style0"/>
        <w:spacing w:after="200" w:lineRule="auto" w:line="276"/>
        <w:jc w:val="left"/>
        <w:rPr/>
      </w:pPr>
      <w:r>
        <w:t>That is where Sporting Pearls comes in.</w:t>
      </w:r>
    </w:p>
    <w:p w14:paraId="F075F68A">
      <w:pPr>
        <w:pStyle w:val="style0"/>
        <w:spacing w:after="200" w:lineRule="auto" w:line="276"/>
        <w:jc w:val="left"/>
        <w:rPr/>
      </w:pPr>
      <w:r>
        <w:t>We want to build an environment where a young person can walk onto a football pitch and discover possibilities they may never have imagined.</w:t>
      </w:r>
    </w:p>
    <w:p w14:paraId="D4943B17">
      <w:pPr>
        <w:pStyle w:val="style0"/>
        <w:spacing w:after="200" w:lineRule="auto" w:line="276"/>
        <w:jc w:val="left"/>
        <w:rPr>
          <w:b/>
          <w:bCs/>
        </w:rPr>
      </w:pPr>
      <w:r>
        <w:rPr>
          <w:b/>
          <w:bCs/>
        </w:rPr>
        <w:t>WE ARE NOT BUILDING JUST ANOTHER FOOTBALL TEAM</w:t>
      </w:r>
    </w:p>
    <w:p w14:paraId="C0F7C57C">
      <w:pPr>
        <w:pStyle w:val="style0"/>
        <w:spacing w:after="200" w:lineRule="auto" w:line="276"/>
        <w:jc w:val="left"/>
        <w:rPr/>
      </w:pPr>
      <w:r>
        <w:t>Our ambition is to build an institution.</w:t>
      </w:r>
    </w:p>
    <w:p w14:paraId="25FCEE1D">
      <w:pPr>
        <w:pStyle w:val="style0"/>
        <w:spacing w:after="200" w:lineRule="auto" w:line="276"/>
        <w:jc w:val="left"/>
        <w:rPr/>
      </w:pPr>
      <w:r>
        <w:t>An institution with:</w:t>
      </w:r>
    </w:p>
    <w:p w14:paraId="683AD892">
      <w:pPr>
        <w:pStyle w:val="style0"/>
        <w:spacing w:after="200" w:lineRule="auto" w:line="276"/>
        <w:jc w:val="left"/>
        <w:rPr>
          <w:color w:val="6600cc"/>
        </w:rPr>
      </w:pPr>
      <w:r>
        <w:rPr>
          <w:color w:val="6600cc"/>
        </w:rPr>
        <w:t>Structured player-development pathways</w:t>
      </w:r>
    </w:p>
    <w:p w14:paraId="0C444639">
      <w:pPr>
        <w:pStyle w:val="style0"/>
        <w:spacing w:after="200" w:lineRule="auto" w:line="276"/>
        <w:jc w:val="left"/>
        <w:rPr>
          <w:color w:val="6600cc"/>
        </w:rPr>
      </w:pPr>
      <w:r>
        <w:rPr>
          <w:color w:val="6600cc"/>
        </w:rPr>
        <w:t>Quality coaching</w:t>
      </w:r>
    </w:p>
    <w:p w14:paraId="75F360D1">
      <w:pPr>
        <w:pStyle w:val="style0"/>
        <w:spacing w:after="200" w:lineRule="auto" w:line="276"/>
        <w:jc w:val="left"/>
        <w:rPr>
          <w:color w:val="6600cc"/>
        </w:rPr>
      </w:pPr>
      <w:r>
        <w:rPr>
          <w:color w:val="6600cc"/>
        </w:rPr>
        <w:t>Boys' football programmes</w:t>
      </w:r>
    </w:p>
    <w:p w14:paraId="A14AC5C0">
      <w:pPr>
        <w:pStyle w:val="style0"/>
        <w:spacing w:after="200" w:lineRule="auto" w:line="276"/>
        <w:jc w:val="left"/>
        <w:rPr>
          <w:color w:val="6600cc"/>
        </w:rPr>
      </w:pPr>
      <w:r>
        <w:rPr>
          <w:color w:val="6600cc"/>
        </w:rPr>
        <w:t>Sporting Pearls Féminin — The Butterflies</w:t>
      </w:r>
    </w:p>
    <w:p w14:paraId="EB1610A0">
      <w:pPr>
        <w:pStyle w:val="style0"/>
        <w:spacing w:after="200" w:lineRule="auto" w:line="276"/>
        <w:jc w:val="left"/>
        <w:rPr>
          <w:color w:val="6600cc"/>
        </w:rPr>
      </w:pPr>
      <w:r>
        <w:rPr>
          <w:color w:val="6600cc"/>
        </w:rPr>
        <w:t>Goalkeeper development</w:t>
      </w:r>
    </w:p>
    <w:p w14:paraId="EE1F140C">
      <w:pPr>
        <w:pStyle w:val="style0"/>
        <w:spacing w:after="200" w:lineRule="auto" w:line="276"/>
        <w:jc w:val="left"/>
        <w:rPr>
          <w:color w:val="6600cc"/>
        </w:rPr>
      </w:pPr>
      <w:r>
        <w:rPr>
          <w:color w:val="6600cc"/>
        </w:rPr>
        <w:t>Education and life-skills programmes</w:t>
      </w:r>
    </w:p>
    <w:p w14:paraId="2CEC3ECB">
      <w:pPr>
        <w:pStyle w:val="style0"/>
        <w:spacing w:after="200" w:lineRule="auto" w:line="276"/>
        <w:jc w:val="left"/>
        <w:rPr>
          <w:color w:val="6600cc"/>
        </w:rPr>
      </w:pPr>
      <w:r>
        <w:rPr>
          <w:color w:val="6600cc"/>
        </w:rPr>
        <w:t>Safeguarding systems</w:t>
      </w:r>
    </w:p>
    <w:p w14:paraId="4AB5789B">
      <w:pPr>
        <w:pStyle w:val="style0"/>
        <w:spacing w:after="200" w:lineRule="auto" w:line="276"/>
        <w:jc w:val="left"/>
        <w:rPr>
          <w:color w:val="6600cc"/>
        </w:rPr>
      </w:pPr>
      <w:r>
        <w:rPr>
          <w:color w:val="6600cc"/>
        </w:rPr>
        <w:t>Coach development</w:t>
      </w:r>
    </w:p>
    <w:p w14:paraId="AB0F9E27">
      <w:pPr>
        <w:pStyle w:val="style0"/>
        <w:spacing w:after="200" w:lineRule="auto" w:line="276"/>
        <w:jc w:val="left"/>
        <w:rPr>
          <w:color w:val="6600cc"/>
        </w:rPr>
      </w:pPr>
      <w:r>
        <w:rPr>
          <w:color w:val="6600cc"/>
        </w:rPr>
        <w:t>Community programmes</w:t>
      </w:r>
    </w:p>
    <w:p w14:paraId="13B0FA73">
      <w:pPr>
        <w:pStyle w:val="style0"/>
        <w:spacing w:after="200" w:lineRule="auto" w:line="276"/>
        <w:jc w:val="left"/>
        <w:rPr>
          <w:color w:val="6600cc"/>
        </w:rPr>
      </w:pPr>
      <w:r>
        <w:rPr>
          <w:color w:val="6600cc"/>
        </w:rPr>
        <w:t>Strong governance</w:t>
      </w:r>
    </w:p>
    <w:p w14:paraId="17BCF8DE">
      <w:pPr>
        <w:pStyle w:val="style0"/>
        <w:spacing w:after="200" w:lineRule="auto" w:line="276"/>
        <w:jc w:val="left"/>
        <w:rPr>
          <w:color w:val="6600cc"/>
        </w:rPr>
      </w:pPr>
      <w:r>
        <w:rPr>
          <w:color w:val="6600cc"/>
        </w:rPr>
        <w:t>Financial accountability</w:t>
      </w:r>
    </w:p>
    <w:p w14:paraId="99227150">
      <w:pPr>
        <w:pStyle w:val="style0"/>
        <w:spacing w:after="200" w:lineRule="auto" w:line="276"/>
        <w:jc w:val="left"/>
        <w:rPr>
          <w:color w:val="6600cc"/>
        </w:rPr>
      </w:pPr>
      <w:r>
        <w:rPr>
          <w:color w:val="6600cc"/>
        </w:rPr>
        <w:t>Monitoring and evaluation</w:t>
      </w:r>
    </w:p>
    <w:p w14:paraId="875676B6">
      <w:pPr>
        <w:pStyle w:val="style0"/>
        <w:spacing w:after="200" w:lineRule="auto" w:line="276"/>
        <w:jc w:val="left"/>
        <w:rPr>
          <w:color w:val="6600cc"/>
        </w:rPr>
      </w:pPr>
      <w:r>
        <w:rPr>
          <w:color w:val="6600cc"/>
        </w:rPr>
        <w:t>Sustainable partnerships</w:t>
      </w:r>
    </w:p>
    <w:p w14:paraId="4F1FA7B6">
      <w:pPr>
        <w:pStyle w:val="style0"/>
        <w:spacing w:after="200" w:lineRule="auto" w:line="276"/>
        <w:jc w:val="left"/>
        <w:rPr/>
      </w:pPr>
      <w:r>
        <w:t>We are deliberately building systems that can survive beyond individual players, coaches and leaders.</w:t>
      </w:r>
    </w:p>
    <w:p w14:paraId="31F89FD7">
      <w:pPr>
        <w:pStyle w:val="style0"/>
        <w:spacing w:after="200" w:lineRule="auto" w:line="276"/>
        <w:jc w:val="left"/>
        <w:rPr/>
      </w:pPr>
      <w:r>
        <w:t>Because we want Sporting Pearls to serve generations, not just one season.</w:t>
      </w:r>
    </w:p>
    <w:p w14:paraId="4391A360">
      <w:pPr>
        <w:pStyle w:val="style0"/>
        <w:spacing w:after="200" w:lineRule="auto" w:line="276"/>
        <w:jc w:val="left"/>
        <w:rPr>
          <w:b/>
          <w:bCs/>
        </w:rPr>
      </w:pPr>
      <w:r>
        <w:rPr>
          <w:b/>
          <w:bCs/>
        </w:rPr>
        <w:t>THIS IS WHERE PARTNERS COME IN</w:t>
      </w:r>
    </w:p>
    <w:p w14:paraId="17363F81">
      <w:pPr>
        <w:pStyle w:val="style0"/>
        <w:spacing w:after="200" w:lineRule="auto" w:line="276"/>
        <w:jc w:val="left"/>
        <w:rPr/>
      </w:pPr>
      <w:r>
        <w:t>We are inviting organizations and individuals who share our belief that investing in young people is investing in the future.</w:t>
      </w:r>
    </w:p>
    <w:p w14:paraId="3FED85FE">
      <w:pPr>
        <w:pStyle w:val="style0"/>
        <w:spacing w:after="200" w:lineRule="auto" w:line="276"/>
        <w:jc w:val="left"/>
        <w:rPr/>
      </w:pPr>
      <w:r>
        <w:t>Your support can help us create opportunities that would otherwise remain out of reach.</w:t>
      </w:r>
    </w:p>
    <w:p w14:paraId="7D7BC063">
      <w:pPr>
        <w:pStyle w:val="style0"/>
        <w:spacing w:after="200" w:lineRule="auto" w:line="276"/>
        <w:jc w:val="left"/>
        <w:rPr/>
      </w:pPr>
      <w:r>
        <w:t>Investment can contribute toward:</w:t>
      </w:r>
    </w:p>
    <w:p w14:paraId="8336BBAF">
      <w:pPr>
        <w:pStyle w:val="style0"/>
        <w:spacing w:after="200" w:lineRule="auto" w:line="276"/>
        <w:jc w:val="left"/>
        <w:rPr/>
      </w:pPr>
      <w:r>
        <w:t>⚽ PLAYER DEVELOPMENT</w:t>
      </w:r>
    </w:p>
    <w:p w14:paraId="DFA03BA7">
      <w:pPr>
        <w:pStyle w:val="style0"/>
        <w:spacing w:after="200" w:lineRule="auto" w:line="276"/>
        <w:jc w:val="left"/>
        <w:rPr/>
      </w:pPr>
      <w:r>
        <w:t>Training, competitions, equipment and structured development programmes.</w:t>
      </w:r>
    </w:p>
    <w:p w14:paraId="A6D634DF">
      <w:pPr>
        <w:pStyle w:val="style0"/>
        <w:spacing w:after="200" w:lineRule="auto" w:line="276"/>
        <w:jc w:val="left"/>
        <w:rPr/>
      </w:pPr>
      <w:r>
        <w:t>🏟️ FACILITIES</w:t>
      </w:r>
    </w:p>
    <w:p w14:paraId="5C875D6B">
      <w:pPr>
        <w:pStyle w:val="style0"/>
        <w:spacing w:after="200" w:lineRule="auto" w:line="276"/>
        <w:jc w:val="left"/>
        <w:rPr/>
      </w:pPr>
      <w:r>
        <w:t>Creating better and safer environments in which young people can train and develop.</w:t>
      </w:r>
    </w:p>
    <w:p w14:paraId="7BACB4CC">
      <w:pPr>
        <w:pStyle w:val="style0"/>
        <w:spacing w:after="200" w:lineRule="auto" w:line="276"/>
        <w:jc w:val="left"/>
        <w:rPr/>
      </w:pPr>
      <w:r>
        <w:t>🎓 EDUCATION &amp; LIFE SKILLS</w:t>
      </w:r>
    </w:p>
    <w:p w14:paraId="81807825">
      <w:pPr>
        <w:pStyle w:val="style0"/>
        <w:spacing w:after="200" w:lineRule="auto" w:line="276"/>
        <w:jc w:val="left"/>
        <w:rPr/>
      </w:pPr>
      <w:r>
        <w:t>Supporting programmes that prepare young people for life beyond football.</w:t>
      </w:r>
    </w:p>
    <w:p w14:paraId="221CCC4E">
      <w:pPr>
        <w:pStyle w:val="style0"/>
        <w:spacing w:after="200" w:lineRule="auto" w:line="276"/>
        <w:jc w:val="left"/>
        <w:rPr/>
      </w:pPr>
      <w:r>
        <w:t>🦋 GIRLS' FOOTBALL</w:t>
      </w:r>
    </w:p>
    <w:p w14:paraId="1EEAE0A4">
      <w:pPr>
        <w:pStyle w:val="style0"/>
        <w:spacing w:after="200" w:lineRule="auto" w:line="276"/>
        <w:jc w:val="left"/>
        <w:rPr/>
      </w:pPr>
      <w:r>
        <w:t>Expanding opportunities for girls and young women through Sporting Pearls Féminin.</w:t>
      </w:r>
    </w:p>
    <w:p w14:paraId="9EBD06EF">
      <w:pPr>
        <w:pStyle w:val="style0"/>
        <w:spacing w:after="200" w:lineRule="auto" w:line="276"/>
        <w:jc w:val="left"/>
        <w:rPr/>
      </w:pPr>
      <w:r>
        <w:t>🧤 SPECIALIST DEVELOPMENT</w:t>
      </w:r>
    </w:p>
    <w:p w14:paraId="968FA018">
      <w:pPr>
        <w:pStyle w:val="style0"/>
        <w:spacing w:after="200" w:lineRule="auto" w:line="276"/>
        <w:jc w:val="left"/>
        <w:rPr/>
      </w:pPr>
      <w:r>
        <w:t>Goalkeeper development and other specialized football programmes.</w:t>
      </w:r>
    </w:p>
    <w:p w14:paraId="5D6F19FD">
      <w:pPr>
        <w:pStyle w:val="style0"/>
        <w:spacing w:after="200" w:lineRule="auto" w:line="276"/>
        <w:jc w:val="left"/>
        <w:rPr/>
      </w:pPr>
      <w:r>
        <w:t>👨‍🏫 COACH DEVELOPMENT</w:t>
      </w:r>
    </w:p>
    <w:p w14:paraId="90E11D6F">
      <w:pPr>
        <w:pStyle w:val="style0"/>
        <w:spacing w:after="200" w:lineRule="auto" w:line="276"/>
        <w:jc w:val="left"/>
        <w:rPr/>
      </w:pPr>
      <w:r>
        <w:t>Building the capacity of coaches who will shape the next generation.</w:t>
      </w:r>
    </w:p>
    <w:p w14:paraId="B7F4A350">
      <w:pPr>
        <w:pStyle w:val="style0"/>
        <w:spacing w:after="200" w:lineRule="auto" w:line="276"/>
        <w:jc w:val="left"/>
        <w:rPr/>
      </w:pPr>
      <w:r>
        <w:t>🛡️ SAFEGUARDING</w:t>
      </w:r>
    </w:p>
    <w:p w14:paraId="39E6F8E8">
      <w:pPr>
        <w:pStyle w:val="style0"/>
        <w:spacing w:after="200" w:lineRule="auto" w:line="276"/>
        <w:jc w:val="left"/>
        <w:rPr/>
      </w:pPr>
      <w:r>
        <w:t>Strengthening systems that protect and support young people.</w:t>
      </w:r>
    </w:p>
    <w:p w14:paraId="80C1E43F">
      <w:pPr>
        <w:pStyle w:val="style0"/>
        <w:spacing w:after="200" w:lineRule="auto" w:line="276"/>
        <w:jc w:val="left"/>
        <w:rPr/>
      </w:pPr>
      <w:r>
        <w:t>🌍 COMMUNITY IMPACT</w:t>
      </w:r>
    </w:p>
    <w:p w14:paraId="D52D9C20">
      <w:pPr>
        <w:pStyle w:val="style0"/>
        <w:spacing w:after="200" w:lineRule="auto" w:line="276"/>
        <w:jc w:val="left"/>
        <w:rPr/>
      </w:pPr>
      <w:r>
        <w:t>Using football to connect young people, families, schools and communities.</w:t>
      </w:r>
    </w:p>
    <w:p w14:paraId="F2BC6851">
      <w:pPr>
        <w:pStyle w:val="style0"/>
        <w:spacing w:after="200" w:lineRule="auto" w:line="276"/>
        <w:jc w:val="left"/>
        <w:rPr/>
      </w:pPr>
      <w:r>
        <w:rPr>
          <w:b/>
          <w:bCs/>
        </w:rPr>
        <w:t>YOUR INVESTMENT CAN HAVE A MULTIPLIER EFFECT</w:t>
      </w:r>
    </w:p>
    <w:p w14:paraId="2C909BDA">
      <w:pPr>
        <w:pStyle w:val="style0"/>
        <w:spacing w:after="200" w:lineRule="auto" w:line="276"/>
        <w:jc w:val="left"/>
        <w:rPr/>
      </w:pPr>
      <w:r>
        <w:rPr>
          <w:lang w:val="en-US"/>
        </w:rPr>
        <w:t xml:space="preserve">A </w:t>
      </w:r>
      <w:r>
        <w:t>partnership can help create:</w:t>
      </w:r>
    </w:p>
    <w:p w14:paraId="61D9677A">
      <w:pPr>
        <w:pStyle w:val="style0"/>
        <w:spacing w:after="200" w:lineRule="auto" w:line="276"/>
        <w:jc w:val="left"/>
        <w:rPr/>
      </w:pPr>
      <w:r>
        <w:t>One player → one opportunity</w:t>
      </w:r>
    </w:p>
    <w:p w14:paraId="8584B469">
      <w:pPr>
        <w:pStyle w:val="style0"/>
        <w:spacing w:after="200" w:lineRule="auto" w:line="276"/>
        <w:jc w:val="left"/>
        <w:rPr/>
      </w:pPr>
      <w:r>
        <w:t>One team → a community</w:t>
      </w:r>
    </w:p>
    <w:p w14:paraId="1335CBD4">
      <w:pPr>
        <w:pStyle w:val="style0"/>
        <w:spacing w:after="200" w:lineRule="auto" w:line="276"/>
        <w:jc w:val="left"/>
        <w:rPr/>
      </w:pPr>
      <w:r>
        <w:t>One coach → dozens of developing players</w:t>
      </w:r>
    </w:p>
    <w:p w14:paraId="273E54E5">
      <w:pPr>
        <w:pStyle w:val="style0"/>
        <w:spacing w:after="200" w:lineRule="auto" w:line="276"/>
        <w:jc w:val="left"/>
        <w:rPr/>
      </w:pPr>
      <w:r>
        <w:t>One programme → hundreds of young people over time</w:t>
      </w:r>
    </w:p>
    <w:p w14:paraId="F229B96C">
      <w:pPr>
        <w:pStyle w:val="style0"/>
        <w:spacing w:after="200" w:lineRule="auto" w:line="276"/>
        <w:jc w:val="left"/>
        <w:rPr/>
      </w:pPr>
      <w:r>
        <w:t>One institution → generations of impact</w:t>
      </w:r>
    </w:p>
    <w:p w14:paraId="377E094F">
      <w:pPr>
        <w:pStyle w:val="style0"/>
        <w:spacing w:after="200" w:lineRule="auto" w:line="276"/>
        <w:jc w:val="left"/>
        <w:rPr/>
      </w:pPr>
      <w:r>
        <w:t>That is the opportunity we want to build together.</w:t>
      </w:r>
    </w:p>
    <w:p w14:paraId="3ECB6F11">
      <w:pPr>
        <w:pStyle w:val="style0"/>
        <w:spacing w:after="200" w:lineRule="auto" w:line="276"/>
        <w:jc w:val="left"/>
        <w:rPr>
          <w:b/>
          <w:bCs/>
        </w:rPr>
      </w:pPr>
      <w:r>
        <w:rPr>
          <w:b/>
          <w:bCs/>
        </w:rPr>
        <w:t>WE WANT PARTNERS, NOT JUST SPONSORS</w:t>
      </w:r>
    </w:p>
    <w:p w14:paraId="81A23CE5">
      <w:pPr>
        <w:pStyle w:val="style0"/>
        <w:spacing w:after="200" w:lineRule="auto" w:line="276"/>
        <w:jc w:val="left"/>
        <w:rPr/>
      </w:pPr>
      <w:r>
        <w:t>We are not looking only for organizations that want visibility.</w:t>
      </w:r>
    </w:p>
    <w:p w14:paraId="DF65332A">
      <w:pPr>
        <w:pStyle w:val="style0"/>
        <w:spacing w:after="200" w:lineRule="auto" w:line="276"/>
        <w:jc w:val="left"/>
        <w:rPr/>
      </w:pPr>
      <w:r>
        <w:t>We are looking for partners who want to be part of a story.</w:t>
      </w:r>
    </w:p>
    <w:p w14:paraId="7DFE3527">
      <w:pPr>
        <w:pStyle w:val="style0"/>
        <w:spacing w:after="200" w:lineRule="auto" w:line="276"/>
        <w:jc w:val="left"/>
        <w:rPr/>
      </w:pPr>
      <w:r>
        <w:t>A partnership with Sporting Pearls can potentially provide opportunities for organizations to:</w:t>
      </w:r>
    </w:p>
    <w:p w14:paraId="C21108DE">
      <w:pPr>
        <w:pStyle w:val="style0"/>
        <w:spacing w:after="200" w:lineRule="auto" w:line="276"/>
        <w:jc w:val="left"/>
        <w:rPr/>
      </w:pPr>
      <w:r>
        <w:t>Build meaningful community relationships</w:t>
      </w:r>
    </w:p>
    <w:p w14:paraId="34C12D22">
      <w:pPr>
        <w:pStyle w:val="style0"/>
        <w:spacing w:after="200" w:lineRule="auto" w:line="276"/>
        <w:jc w:val="left"/>
        <w:rPr/>
      </w:pPr>
      <w:r>
        <w:t>Support youth development</w:t>
      </w:r>
    </w:p>
    <w:p w14:paraId="1A16C28C">
      <w:pPr>
        <w:pStyle w:val="style0"/>
        <w:spacing w:after="200" w:lineRule="auto" w:line="276"/>
        <w:jc w:val="left"/>
        <w:rPr/>
      </w:pPr>
      <w:r>
        <w:t>Promote positive social impact</w:t>
      </w:r>
    </w:p>
    <w:p w14:paraId="E5A16898">
      <w:pPr>
        <w:pStyle w:val="style0"/>
        <w:spacing w:after="200" w:lineRule="auto" w:line="276"/>
        <w:jc w:val="left"/>
        <w:rPr/>
      </w:pPr>
      <w:r>
        <w:t>Support girls' participation in sport</w:t>
      </w:r>
    </w:p>
    <w:p w14:paraId="CA862250">
      <w:pPr>
        <w:pStyle w:val="style0"/>
        <w:spacing w:after="200" w:lineRule="auto" w:line="276"/>
        <w:jc w:val="left"/>
        <w:rPr/>
      </w:pPr>
      <w:r>
        <w:t>Engage with families and communities</w:t>
      </w:r>
    </w:p>
    <w:p w14:paraId="ED894B13">
      <w:pPr>
        <w:pStyle w:val="style0"/>
        <w:spacing w:after="200" w:lineRule="auto" w:line="276"/>
        <w:jc w:val="left"/>
        <w:rPr/>
      </w:pPr>
      <w:r>
        <w:t>Strengthen their social-impact programmes</w:t>
      </w:r>
    </w:p>
    <w:p w14:paraId="63668059">
      <w:pPr>
        <w:pStyle w:val="style0"/>
        <w:spacing w:after="200" w:lineRule="auto" w:line="276"/>
        <w:jc w:val="left"/>
        <w:rPr/>
      </w:pPr>
      <w:r>
        <w:t>Build authentic grassroots visibility</w:t>
      </w:r>
    </w:p>
    <w:p w14:paraId="B8F733BC">
      <w:pPr>
        <w:pStyle w:val="style0"/>
        <w:spacing w:after="200" w:lineRule="auto" w:line="276"/>
        <w:jc w:val="left"/>
        <w:rPr/>
      </w:pPr>
      <w:r>
        <w:t>Demonstrate measurable community investment</w:t>
      </w:r>
    </w:p>
    <w:p w14:paraId="5004E475">
      <w:pPr>
        <w:pStyle w:val="style0"/>
        <w:spacing w:after="200" w:lineRule="auto" w:line="276"/>
        <w:jc w:val="left"/>
        <w:rPr/>
      </w:pPr>
      <w:r>
        <w:t>Our objective is to create partnerships where Sporting Pearls grows and our partners also create meaningful value.</w:t>
      </w:r>
    </w:p>
    <w:p w14:paraId="94602D19">
      <w:pPr>
        <w:pStyle w:val="style0"/>
        <w:spacing w:after="200" w:lineRule="auto" w:line="276"/>
        <w:jc w:val="left"/>
        <w:rPr>
          <w:b/>
          <w:bCs/>
        </w:rPr>
      </w:pPr>
      <w:r>
        <w:rPr>
          <w:b/>
          <w:bCs/>
        </w:rPr>
        <w:t>ACCOUNTABILITY MATTERS</w:t>
      </w:r>
    </w:p>
    <w:p w14:paraId="44F09D88">
      <w:pPr>
        <w:pStyle w:val="style0"/>
        <w:spacing w:after="200" w:lineRule="auto" w:line="276"/>
        <w:jc w:val="left"/>
        <w:rPr/>
      </w:pPr>
      <w:r>
        <w:t>We understand that sponsorship is not simply a donation.</w:t>
      </w:r>
    </w:p>
    <w:p w14:paraId="58E6C815">
      <w:pPr>
        <w:pStyle w:val="style0"/>
        <w:spacing w:after="200" w:lineRule="auto" w:line="276"/>
        <w:jc w:val="left"/>
        <w:rPr/>
      </w:pPr>
      <w:r>
        <w:t>It is a responsibility.</w:t>
      </w:r>
    </w:p>
    <w:p w14:paraId="3F348A16">
      <w:pPr>
        <w:pStyle w:val="style0"/>
        <w:spacing w:after="200" w:lineRule="auto" w:line="276"/>
        <w:jc w:val="left"/>
        <w:rPr/>
      </w:pPr>
      <w:r>
        <w:t>Partners deserve to know how their support is being used and what it is helping to achieve.</w:t>
      </w:r>
    </w:p>
    <w:p w14:paraId="3D69AF49">
      <w:pPr>
        <w:pStyle w:val="style0"/>
        <w:spacing w:after="200" w:lineRule="auto" w:line="276"/>
        <w:jc w:val="left"/>
        <w:rPr/>
      </w:pPr>
      <w:r>
        <w:t>As Sporting Pearls develops, we are committed to strengthening:</w:t>
      </w:r>
    </w:p>
    <w:p w14:paraId="AFF38363">
      <w:pPr>
        <w:pStyle w:val="style0"/>
        <w:spacing w:after="200" w:lineRule="auto" w:line="276"/>
        <w:jc w:val="left"/>
        <w:rPr/>
      </w:pPr>
      <w:r>
        <w:t>Transparent financial management</w:t>
      </w:r>
    </w:p>
    <w:p w14:paraId="1649C6A2">
      <w:pPr>
        <w:pStyle w:val="style0"/>
        <w:spacing w:after="200" w:lineRule="auto" w:line="276"/>
        <w:jc w:val="left"/>
        <w:rPr/>
      </w:pPr>
      <w:r>
        <w:t>Documented programmes</w:t>
      </w:r>
    </w:p>
    <w:p w14:paraId="A3B0FAD5">
      <w:pPr>
        <w:pStyle w:val="style0"/>
        <w:spacing w:after="200" w:lineRule="auto" w:line="276"/>
        <w:jc w:val="left"/>
        <w:rPr/>
      </w:pPr>
      <w:r>
        <w:t>Clear budgets</w:t>
      </w:r>
    </w:p>
    <w:p w14:paraId="08CBCC76">
      <w:pPr>
        <w:pStyle w:val="style0"/>
        <w:spacing w:after="200" w:lineRule="auto" w:line="276"/>
        <w:jc w:val="left"/>
        <w:rPr/>
      </w:pPr>
      <w:r>
        <w:t>Monitoring and evaluation</w:t>
      </w:r>
    </w:p>
    <w:p w14:paraId="C3B3760A">
      <w:pPr>
        <w:pStyle w:val="style0"/>
        <w:spacing w:after="200" w:lineRule="auto" w:line="276"/>
        <w:jc w:val="left"/>
        <w:rPr/>
      </w:pPr>
      <w:r>
        <w:t>Impact reporting</w:t>
      </w:r>
    </w:p>
    <w:p w14:paraId="51FEC2E1">
      <w:pPr>
        <w:pStyle w:val="style0"/>
        <w:spacing w:after="200" w:lineRule="auto" w:line="276"/>
        <w:jc w:val="left"/>
        <w:rPr/>
      </w:pPr>
      <w:r>
        <w:t>Safeguarding</w:t>
      </w:r>
    </w:p>
    <w:p w14:paraId="537DB9F3">
      <w:pPr>
        <w:pStyle w:val="style0"/>
        <w:spacing w:after="200" w:lineRule="auto" w:line="276"/>
        <w:jc w:val="left"/>
        <w:rPr/>
      </w:pPr>
      <w:r>
        <w:t>Good governance</w:t>
      </w:r>
    </w:p>
    <w:p w14:paraId="ACE4DE93">
      <w:pPr>
        <w:pStyle w:val="style0"/>
        <w:spacing w:after="200" w:lineRule="auto" w:line="276"/>
        <w:jc w:val="left"/>
        <w:rPr/>
      </w:pPr>
      <w:r>
        <w:t>Partner communication</w:t>
      </w:r>
    </w:p>
    <w:p w14:paraId="47A3F29B">
      <w:pPr>
        <w:pStyle w:val="style0"/>
        <w:spacing w:after="200" w:lineRule="auto" w:line="276"/>
        <w:jc w:val="left"/>
        <w:rPr/>
      </w:pPr>
      <w:r>
        <w:t>We want potential partners to be able to look at Sporting Pearls and say:</w:t>
      </w:r>
    </w:p>
    <w:p w14:paraId="B5E20FE8">
      <w:pPr>
        <w:pStyle w:val="style0"/>
        <w:spacing w:after="200" w:lineRule="auto" w:line="276"/>
        <w:jc w:val="left"/>
        <w:rPr/>
      </w:pPr>
      <w:r>
        <w:t>"We know what they are trying to achieve, we know where our investment is going, and we can see the difference it is making."</w:t>
      </w:r>
    </w:p>
    <w:p w14:paraId="1EE70326">
      <w:pPr>
        <w:pStyle w:val="style0"/>
        <w:spacing w:after="200" w:lineRule="auto" w:line="276"/>
        <w:jc w:val="left"/>
        <w:rPr>
          <w:b/>
          <w:bCs/>
        </w:rPr>
      </w:pPr>
      <w:r>
        <w:rPr>
          <w:b/>
          <w:bCs/>
        </w:rPr>
        <w:t>OUR 100-YEAR QUESTION</w:t>
      </w:r>
    </w:p>
    <w:p w14:paraId="381F5535">
      <w:pPr>
        <w:pStyle w:val="style0"/>
        <w:spacing w:after="200" w:lineRule="auto" w:line="276"/>
        <w:jc w:val="left"/>
        <w:rPr/>
      </w:pPr>
      <w:r>
        <w:t>There is one question that increasingly guides our decisions:</w:t>
      </w:r>
    </w:p>
    <w:p w14:paraId="8BAA4C3D">
      <w:pPr>
        <w:pStyle w:val="style0"/>
        <w:spacing w:after="200" w:lineRule="auto" w:line="276"/>
        <w:jc w:val="left"/>
        <w:rPr>
          <w:b/>
          <w:bCs/>
        </w:rPr>
      </w:pPr>
      <w:r>
        <w:rPr>
          <w:b/>
          <w:bCs/>
        </w:rPr>
        <w:t>"If Sporting Pearls is still thriving 100 years from now, what decisions should we make today?"</w:t>
      </w:r>
    </w:p>
    <w:p w14:paraId="68AF6587">
      <w:pPr>
        <w:pStyle w:val="style0"/>
        <w:spacing w:after="200" w:lineRule="auto" w:line="276"/>
        <w:jc w:val="left"/>
        <w:rPr/>
      </w:pPr>
      <w:r>
        <w:t>That question changes the way we think about everything.</w:t>
      </w:r>
    </w:p>
    <w:p w14:paraId="0A51E431">
      <w:pPr>
        <w:pStyle w:val="style0"/>
        <w:spacing w:after="200" w:lineRule="auto" w:line="276"/>
        <w:jc w:val="left"/>
        <w:rPr/>
      </w:pPr>
      <w:r>
        <w:t>We don't want to build something that depends on one person.</w:t>
      </w:r>
    </w:p>
    <w:p w14:paraId="F3D6880C">
      <w:pPr>
        <w:pStyle w:val="style0"/>
        <w:spacing w:after="200" w:lineRule="auto" w:line="276"/>
        <w:jc w:val="left"/>
        <w:rPr/>
      </w:pPr>
      <w:r>
        <w:t>We want to build systems, culture, leadership and institutional memory that can be passed from one generation to another.</w:t>
      </w:r>
    </w:p>
    <w:p w14:paraId="6CFD94CF">
      <w:pPr>
        <w:pStyle w:val="style0"/>
        <w:spacing w:after="200" w:lineRule="auto" w:line="276"/>
        <w:jc w:val="left"/>
        <w:rPr/>
      </w:pPr>
      <w:r>
        <w:t>Imagine a child who joins Sporting Pearls today returning twenty or thirty years from now as a coach, mentor, sponsor or leader.</w:t>
      </w:r>
    </w:p>
    <w:p w14:paraId="C51BA2A0">
      <w:pPr>
        <w:pStyle w:val="style0"/>
        <w:spacing w:after="200" w:lineRule="auto" w:line="276"/>
        <w:jc w:val="left"/>
        <w:rPr/>
      </w:pPr>
      <w:r>
        <w:t>That is the future we are trying to create.</w:t>
      </w:r>
    </w:p>
    <w:p w14:paraId="5FF0BFD2">
      <w:pPr>
        <w:pStyle w:val="style0"/>
        <w:spacing w:after="200" w:lineRule="auto" w:line="276"/>
        <w:jc w:val="left"/>
        <w:rPr>
          <w:b/>
          <w:bCs/>
        </w:rPr>
      </w:pPr>
      <w:r>
        <w:rPr>
          <w:b/>
          <w:bCs/>
        </w:rPr>
        <w:t>THE INVESTMENT IS BIGGER THAN FOOTBALL</w:t>
      </w:r>
    </w:p>
    <w:p w14:paraId="63967079">
      <w:pPr>
        <w:pStyle w:val="style0"/>
        <w:spacing w:after="200" w:lineRule="auto" w:line="276"/>
        <w:jc w:val="left"/>
        <w:rPr/>
      </w:pPr>
      <w:r>
        <w:t>When you invest in Sporting Pearls, you are helping us create opportunities for young people to:</w:t>
      </w:r>
    </w:p>
    <w:p w14:paraId="1D577010">
      <w:pPr>
        <w:pStyle w:val="style0"/>
        <w:spacing w:after="200" w:lineRule="auto" w:line="276"/>
        <w:jc w:val="left"/>
        <w:rPr/>
      </w:pPr>
      <w:r>
        <w:t>PLAY</w:t>
      </w:r>
    </w:p>
    <w:p w14:paraId="7A91CF01">
      <w:pPr>
        <w:pStyle w:val="style0"/>
        <w:spacing w:after="200" w:lineRule="auto" w:line="276"/>
        <w:jc w:val="left"/>
        <w:rPr/>
      </w:pPr>
      <w:r>
        <w:t>Discover the joy and discipline of sport.</w:t>
      </w:r>
    </w:p>
    <w:p w14:paraId="51A28D18">
      <w:pPr>
        <w:pStyle w:val="style0"/>
        <w:spacing w:after="200" w:lineRule="auto" w:line="276"/>
        <w:jc w:val="left"/>
        <w:rPr/>
      </w:pPr>
      <w:r>
        <w:t>DEVELOP</w:t>
      </w:r>
    </w:p>
    <w:p w14:paraId="7EB17DAE">
      <w:pPr>
        <w:pStyle w:val="style0"/>
        <w:spacing w:after="200" w:lineRule="auto" w:line="276"/>
        <w:jc w:val="left"/>
        <w:rPr/>
      </w:pPr>
      <w:r>
        <w:t>Build football ability and personal skills.</w:t>
      </w:r>
    </w:p>
    <w:p w14:paraId="5148F22C">
      <w:pPr>
        <w:pStyle w:val="style0"/>
        <w:spacing w:after="200" w:lineRule="auto" w:line="276"/>
        <w:jc w:val="left"/>
        <w:rPr/>
      </w:pPr>
      <w:r>
        <w:t>LEARN</w:t>
      </w:r>
    </w:p>
    <w:p w14:paraId="8CE947AE">
      <w:pPr>
        <w:pStyle w:val="style0"/>
        <w:spacing w:after="200" w:lineRule="auto" w:line="276"/>
        <w:jc w:val="left"/>
        <w:rPr/>
      </w:pPr>
      <w:r>
        <w:t>Gain knowledge and life skills.</w:t>
      </w:r>
    </w:p>
    <w:p w14:paraId="A0EA0FD4">
      <w:pPr>
        <w:pStyle w:val="style0"/>
        <w:spacing w:after="200" w:lineRule="auto" w:line="276"/>
        <w:jc w:val="left"/>
        <w:rPr/>
      </w:pPr>
      <w:r>
        <w:t>LEAD</w:t>
      </w:r>
    </w:p>
    <w:p w14:paraId="A06C8460">
      <w:pPr>
        <w:pStyle w:val="style0"/>
        <w:spacing w:after="200" w:lineRule="auto" w:line="276"/>
        <w:jc w:val="left"/>
        <w:rPr/>
      </w:pPr>
      <w:r>
        <w:t>Develop confidence and responsibility.</w:t>
      </w:r>
    </w:p>
    <w:p w14:paraId="4E55691B">
      <w:pPr>
        <w:pStyle w:val="style0"/>
        <w:spacing w:after="200" w:lineRule="auto" w:line="276"/>
        <w:jc w:val="left"/>
        <w:rPr/>
      </w:pPr>
      <w:r>
        <w:t>BELONG</w:t>
      </w:r>
    </w:p>
    <w:p w14:paraId="2D81592F">
      <w:pPr>
        <w:pStyle w:val="style0"/>
        <w:spacing w:after="200" w:lineRule="auto" w:line="276"/>
        <w:jc w:val="left"/>
        <w:rPr/>
      </w:pPr>
      <w:r>
        <w:t>Become part of a positive community.</w:t>
      </w:r>
    </w:p>
    <w:p w14:paraId="6C5321E0">
      <w:pPr>
        <w:pStyle w:val="style0"/>
        <w:spacing w:after="200" w:lineRule="auto" w:line="276"/>
        <w:jc w:val="left"/>
        <w:rPr/>
      </w:pPr>
      <w:r>
        <w:t>TRANSFORM</w:t>
      </w:r>
    </w:p>
    <w:p w14:paraId="BB5DD96D">
      <w:pPr>
        <w:pStyle w:val="style0"/>
        <w:spacing w:after="200" w:lineRule="auto" w:line="276"/>
        <w:jc w:val="left"/>
        <w:rPr/>
      </w:pPr>
      <w:r>
        <w:t>Build a future with greater possibilities.</w:t>
      </w:r>
    </w:p>
    <w:p w14:paraId="75F4A2AB">
      <w:pPr>
        <w:pStyle w:val="style0"/>
        <w:spacing w:after="200" w:lineRule="auto" w:line="276"/>
        <w:jc w:val="left"/>
        <w:rPr>
          <w:b/>
          <w:bCs/>
        </w:rPr>
      </w:pPr>
      <w:r>
        <w:rPr>
          <w:b/>
          <w:bCs/>
        </w:rPr>
        <w:t>AN INVITATION TO PARTNER WITH US</w:t>
      </w:r>
    </w:p>
    <w:p w14:paraId="512C0BA6">
      <w:pPr>
        <w:pStyle w:val="style0"/>
        <w:spacing w:after="200" w:lineRule="auto" w:line="276"/>
        <w:jc w:val="left"/>
        <w:rPr/>
      </w:pPr>
      <w:r>
        <w:t>We are at an important stage in the Sporting Pearls journey.</w:t>
      </w:r>
    </w:p>
    <w:p w14:paraId="21FA196C">
      <w:pPr>
        <w:pStyle w:val="style0"/>
        <w:spacing w:after="200" w:lineRule="auto" w:line="276"/>
        <w:jc w:val="left"/>
        <w:rPr/>
      </w:pPr>
      <w:r>
        <w:t>The foundation is being built.</w:t>
      </w:r>
    </w:p>
    <w:p w14:paraId="2EACBCDD">
      <w:pPr>
        <w:pStyle w:val="style0"/>
        <w:spacing w:after="200" w:lineRule="auto" w:line="276"/>
        <w:jc w:val="left"/>
        <w:rPr/>
      </w:pPr>
      <w:r>
        <w:t>The vision is becoming clearer.</w:t>
      </w:r>
    </w:p>
    <w:p w14:paraId="3E435502">
      <w:pPr>
        <w:pStyle w:val="style0"/>
        <w:spacing w:after="200" w:lineRule="auto" w:line="276"/>
        <w:jc w:val="left"/>
        <w:rPr/>
      </w:pPr>
      <w:r>
        <w:t>The systems are being developed.</w:t>
      </w:r>
    </w:p>
    <w:p w14:paraId="C363AD0A">
      <w:pPr>
        <w:pStyle w:val="style0"/>
        <w:spacing w:after="200" w:lineRule="auto" w:line="276"/>
        <w:jc w:val="left"/>
        <w:rPr/>
      </w:pPr>
      <w:r>
        <w:t>And the opportunity for strategic partners is now.</w:t>
      </w:r>
    </w:p>
    <w:p w14:paraId="90CDF1B2">
      <w:pPr>
        <w:pStyle w:val="style0"/>
        <w:spacing w:after="200" w:lineRule="auto" w:line="276"/>
        <w:jc w:val="left"/>
        <w:rPr/>
      </w:pPr>
      <w:r>
        <w:t>We invite companies, foundations, NGOs, development organizations, football institutions, philanthropists and individuals who share our vision to join us.</w:t>
      </w:r>
    </w:p>
    <w:p w14:paraId="A41032E8">
      <w:pPr>
        <w:pStyle w:val="style0"/>
        <w:spacing w:after="200" w:lineRule="auto" w:line="276"/>
        <w:jc w:val="left"/>
        <w:rPr/>
      </w:pPr>
      <w:r>
        <w:t>Whether your contribution is financial, technical, equipment-based, educational or professional, there is a place for you in this journey.</w:t>
      </w:r>
    </w:p>
    <w:p w14:paraId="57793EB0">
      <w:pPr>
        <w:pStyle w:val="style0"/>
        <w:spacing w:after="200" w:lineRule="auto" w:line="276"/>
        <w:jc w:val="left"/>
        <w:rPr>
          <w:b/>
          <w:bCs/>
        </w:rPr>
      </w:pPr>
      <w:r>
        <w:rPr>
          <w:b/>
          <w:bCs/>
        </w:rPr>
        <w:t>LET'S BUILD SOMETHING THAT OUTLIVES US</w:t>
      </w:r>
    </w:p>
    <w:p w14:paraId="EC8FEFFC">
      <w:pPr>
        <w:pStyle w:val="style0"/>
        <w:spacing w:after="200" w:lineRule="auto" w:line="276"/>
        <w:jc w:val="left"/>
        <w:rPr/>
      </w:pPr>
      <w:r>
        <w:t>I believe the greatest measure of our success will not be the number of trophies displayed in a cabinet.</w:t>
      </w:r>
    </w:p>
    <w:p w14:paraId="0B28AC4A">
      <w:pPr>
        <w:pStyle w:val="style0"/>
        <w:spacing w:after="200" w:lineRule="auto" w:line="276"/>
        <w:jc w:val="left"/>
        <w:rPr/>
      </w:pPr>
      <w:r>
        <w:t>It will be the number of young people whose lives became better because Sporting Pearls existed.</w:t>
      </w:r>
    </w:p>
    <w:p w14:paraId="5E479E0C">
      <w:pPr>
        <w:pStyle w:val="style0"/>
        <w:spacing w:after="200" w:lineRule="auto" w:line="276"/>
        <w:jc w:val="left"/>
        <w:rPr/>
      </w:pPr>
      <w:r>
        <w:t>It will be the player who discovered confidence.</w:t>
      </w:r>
    </w:p>
    <w:p w14:paraId="946C4568">
      <w:pPr>
        <w:pStyle w:val="style0"/>
        <w:spacing w:after="200" w:lineRule="auto" w:line="276"/>
        <w:jc w:val="left"/>
        <w:rPr/>
      </w:pPr>
      <w:r>
        <w:t>The girl who found her voice.</w:t>
      </w:r>
    </w:p>
    <w:p w14:paraId="FD445239">
      <w:pPr>
        <w:pStyle w:val="style0"/>
        <w:spacing w:after="200" w:lineRule="auto" w:line="276"/>
        <w:jc w:val="left"/>
        <w:rPr/>
      </w:pPr>
      <w:r>
        <w:t>The coach who discovered a career.</w:t>
      </w:r>
    </w:p>
    <w:p w14:paraId="348A4BA9">
      <w:pPr>
        <w:pStyle w:val="style0"/>
        <w:spacing w:after="200" w:lineRule="auto" w:line="276"/>
        <w:jc w:val="left"/>
        <w:rPr/>
      </w:pPr>
      <w:r>
        <w:t>The young person who stayed committed to education.</w:t>
      </w:r>
    </w:p>
    <w:p w14:paraId="46D06D48">
      <w:pPr>
        <w:pStyle w:val="style0"/>
        <w:spacing w:after="200" w:lineRule="auto" w:line="276"/>
        <w:jc w:val="left"/>
        <w:rPr/>
      </w:pPr>
      <w:r>
        <w:t>The former player who returned to mentor another generation.</w:t>
      </w:r>
    </w:p>
    <w:p w14:paraId="0B5BAE3F">
      <w:pPr>
        <w:pStyle w:val="style0"/>
        <w:spacing w:after="200" w:lineRule="auto" w:line="276"/>
        <w:jc w:val="left"/>
        <w:rPr/>
      </w:pPr>
      <w:r>
        <w:t>And ultimately, the community that became stronger because we invested in its young people.</w:t>
      </w:r>
    </w:p>
    <w:p w14:paraId="862AF1AF">
      <w:pPr>
        <w:pStyle w:val="style0"/>
        <w:spacing w:after="200" w:lineRule="auto" w:line="276"/>
        <w:jc w:val="left"/>
        <w:rPr/>
      </w:pPr>
      <w:r>
        <w:t>That is the Sporting Pearls vision.</w:t>
      </w:r>
    </w:p>
    <w:p w14:paraId="D5B051F3">
      <w:pPr>
        <w:pStyle w:val="style0"/>
        <w:spacing w:after="200" w:lineRule="auto" w:line="276"/>
        <w:jc w:val="left"/>
        <w:rPr/>
      </w:pPr>
      <w:r>
        <w:t>That is the legacy we are building.</w:t>
      </w:r>
    </w:p>
    <w:p w14:paraId="B250E4B1">
      <w:pPr>
        <w:pStyle w:val="style0"/>
        <w:spacing w:after="200" w:lineRule="auto" w:line="276"/>
        <w:jc w:val="left"/>
        <w:rPr/>
      </w:pPr>
      <w:r>
        <w:t>And we invite you to build it with us.</w:t>
      </w:r>
    </w:p>
    <w:p w14:paraId="A601ED8D">
      <w:pPr>
        <w:pStyle w:val="style0"/>
        <w:spacing w:after="200" w:lineRule="auto" w:line="276"/>
        <w:jc w:val="left"/>
        <w:rPr>
          <w:b/>
          <w:bCs/>
        </w:rPr>
      </w:pPr>
      <w:r>
        <w:rPr>
          <w:b/>
          <w:bCs/>
        </w:rPr>
        <w:t>With commitment,</w:t>
      </w:r>
    </w:p>
    <w:p w14:paraId="8DF6E104">
      <w:pPr>
        <w:pStyle w:val="style0"/>
        <w:spacing w:after="200" w:lineRule="auto" w:line="276"/>
        <w:jc w:val="left"/>
        <w:rPr>
          <w:b/>
          <w:bCs/>
        </w:rPr>
      </w:pPr>
      <w:r>
        <w:rPr>
          <w:b/>
          <w:bCs/>
          <w:lang w:val="en-US"/>
        </w:rPr>
        <w:t xml:space="preserve">Dr. </w:t>
      </w:r>
      <w:r>
        <w:rPr>
          <w:b/>
          <w:bCs/>
        </w:rPr>
        <w:t>Stephen Abuor</w:t>
      </w:r>
    </w:p>
    <w:p w14:paraId="858DF8A9">
      <w:pPr>
        <w:pStyle w:val="style0"/>
        <w:spacing w:after="200" w:lineRule="auto" w:line="276"/>
        <w:jc w:val="left"/>
        <w:rPr>
          <w:b/>
          <w:bCs/>
        </w:rPr>
      </w:pPr>
      <w:r>
        <w:rPr>
          <w:b/>
          <w:bCs/>
        </w:rPr>
        <w:t>Founder &amp; Chairman</w:t>
      </w:r>
    </w:p>
    <w:p w14:paraId="7FF61264">
      <w:pPr>
        <w:pStyle w:val="style0"/>
        <w:spacing w:after="200" w:lineRule="auto" w:line="276"/>
        <w:jc w:val="left"/>
        <w:rPr>
          <w:b/>
          <w:bCs/>
        </w:rPr>
      </w:pPr>
      <w:r>
        <w:rPr>
          <w:b/>
          <w:bCs/>
        </w:rPr>
        <w:t>Sporting Pearls Football Academy</w:t>
      </w:r>
    </w:p>
    <w:p w14:paraId="E8EF6250">
      <w:pPr>
        <w:pStyle w:val="style0"/>
        <w:spacing w:after="200" w:lineRule="auto" w:line="276"/>
        <w:jc w:val="left"/>
        <w:rPr>
          <w:b/>
          <w:bCs/>
        </w:rPr>
      </w:pPr>
      <w:r>
        <w:rPr>
          <w:b/>
          <w:bCs/>
        </w:rPr>
        <w:t>Developing Talent. Building Character. Transforming Lives Through Football.</w:t>
      </w:r>
    </w:p>
    <w:p w14:paraId="328EB466">
      <w:pPr>
        <w:pStyle w:val="style0"/>
        <w:spacing w:after="200" w:lineRule="auto" w:line="276"/>
        <w:jc w:val="left"/>
        <w:rPr>
          <w:b/>
          <w:bCs/>
        </w:rPr>
      </w:pPr>
      <w:r>
        <w:rPr>
          <w:b/>
          <w:bCs/>
        </w:rPr>
        <w:t>[BECOME A PARTNER]</w:t>
      </w:r>
    </w:p>
    <w:p w14:paraId="ECB333D8">
      <w:pPr>
        <w:pStyle w:val="style0"/>
        <w:spacing w:after="200" w:lineRule="auto" w:line="276"/>
        <w:jc w:val="left"/>
        <w:rPr>
          <w:b/>
          <w:bCs/>
        </w:rPr>
      </w:pPr>
      <w:r>
        <w:rPr>
          <w:b/>
          <w:bCs/>
        </w:rPr>
        <w:t>[VIEW OUR PARTNERSHIP OPPORTUNITIES]</w:t>
      </w:r>
    </w:p>
    <w:p w14:paraId="478A7F89">
      <w:pPr>
        <w:pStyle w:val="style0"/>
        <w:spacing w:after="200" w:lineRule="auto" w:line="276"/>
        <w:jc w:val="left"/>
        <w:rPr/>
      </w:pPr>
      <w:r>
        <w:t>[CONTACT THE CHAIRMAN'S OFFICE]</w:t>
      </w:r>
    </w:p>
    <w:p w14:paraId="4F7C5A02">
      <w:pPr>
        <w:pStyle w:val="style0"/>
        <w:spacing w:after="200" w:lineRule="auto" w:line="276"/>
        <w:jc w:val="left"/>
        <w:rPr/>
      </w:pPr>
      <w:r>
        <w:t>💡 One important change for the website</w:t>
      </w:r>
    </w:p>
    <w:p w14:paraId="E712965C">
      <w:pPr>
        <w:pStyle w:val="style0"/>
        <w:spacing w:after="200" w:lineRule="auto" w:line="276"/>
        <w:jc w:val="left"/>
        <w:rPr>
          <w:b/>
          <w:bCs/>
          <w:color w:val="800000"/>
        </w:rPr>
      </w:pPr>
      <w:r>
        <w:rPr>
          <w:b/>
          <w:bCs/>
          <w:color w:val="800000"/>
        </w:rPr>
        <w:t xml:space="preserve"> </w:t>
      </w:r>
      <w:r>
        <w:rPr>
          <w:b/>
          <w:bCs/>
          <w:color w:val="800000"/>
          <w:lang w:val="en-US"/>
        </w:rPr>
        <w:t>Put</w:t>
      </w:r>
      <w:r>
        <w:rPr>
          <w:b/>
          <w:bCs/>
          <w:color w:val="800000"/>
        </w:rPr>
        <w:t xml:space="preserve"> a "Partner With Us" button directly underneath this message rather than simply saying "Contact Us."</w:t>
      </w:r>
    </w:p>
    <w:p w14:paraId="532A8EC3">
      <w:pPr>
        <w:pStyle w:val="style0"/>
        <w:spacing w:after="200" w:lineRule="auto" w:line="276"/>
        <w:jc w:val="left"/>
        <w:rPr>
          <w:b/>
          <w:bCs/>
          <w:color w:val="800000"/>
        </w:rPr>
      </w:pPr>
      <w:r>
        <w:rPr>
          <w:b/>
          <w:bCs/>
          <w:color w:val="800000"/>
          <w:lang w:val="en-US"/>
        </w:rPr>
        <w:t>(</w:t>
      </w:r>
      <w:r>
        <w:rPr>
          <w:b/>
          <w:bCs/>
          <w:color w:val="800000"/>
        </w:rPr>
        <w:t>When a sponsor clicks it, they should land on a dedicated Partnerships &amp; Investment page containing:</w:t>
      </w:r>
    </w:p>
    <w:p w14:paraId="D7DE723B">
      <w:pPr>
        <w:pStyle w:val="style0"/>
        <w:spacing w:after="200" w:lineRule="auto" w:line="276"/>
        <w:jc w:val="left"/>
        <w:rPr>
          <w:b/>
          <w:bCs/>
          <w:color w:val="800000"/>
        </w:rPr>
      </w:pPr>
      <w:r>
        <w:rPr>
          <w:b/>
          <w:bCs/>
          <w:color w:val="800000"/>
        </w:rPr>
        <w:t>Why Sporting Pearls → Our Impact → Sponsorship Packages → Partnership Opportunities → What Your Investment Supports → Accountability → Partnership Form</w:t>
      </w:r>
    </w:p>
    <w:p w14:paraId="E4C2272F">
      <w:pPr>
        <w:pStyle w:val="style0"/>
        <w:spacing w:after="200" w:lineRule="auto" w:line="276"/>
        <w:jc w:val="left"/>
        <w:rPr>
          <w:b/>
          <w:bCs/>
          <w:color w:val="800000"/>
        </w:rPr>
      </w:pPr>
      <w:r>
        <w:rPr>
          <w:b/>
          <w:bCs/>
          <w:color w:val="800000"/>
        </w:rPr>
        <w:t>That turns the Chairman's message from a nice introduction into an actual fundraising pathway.</w:t>
      </w:r>
    </w:p>
    <w:p w14:paraId="26AB619B">
      <w:pPr>
        <w:pStyle w:val="style0"/>
        <w:spacing w:after="200" w:lineRule="auto" w:line="276"/>
        <w:jc w:val="left"/>
        <w:rPr>
          <w:b/>
          <w:bCs/>
          <w:color w:val="800000"/>
          <w:lang w:val="en-US"/>
        </w:rPr>
      </w:pPr>
      <w:r>
        <w:rPr>
          <w:b/>
          <w:bCs/>
          <w:color w:val="800000"/>
        </w:rPr>
        <w:t xml:space="preserve">And for the international-level website we're building, I would </w:t>
      </w:r>
      <w:r>
        <w:rPr>
          <w:b/>
          <w:bCs/>
          <w:color w:val="800000"/>
          <w:lang w:val="en-US"/>
        </w:rPr>
        <w:t>want us make</w:t>
      </w:r>
      <w:r>
        <w:rPr>
          <w:b/>
          <w:bCs/>
          <w:color w:val="800000"/>
        </w:rPr>
        <w:t xml:space="preserve"> that page one of the most important pages on the entire site.</w:t>
      </w:r>
      <w:r>
        <w:rPr>
          <w:b/>
          <w:bCs/>
          <w:color w:val="800000"/>
          <w:lang w:val="en-US"/>
        </w:rPr>
        <w:t>)</w:t>
      </w:r>
    </w:p>
    <w:p w14:paraId="094A69D2">
      <w:pPr>
        <w:pStyle w:val="style0"/>
        <w:spacing w:after="200" w:lineRule="auto" w:line="276"/>
        <w:jc w:val="left"/>
        <w:rPr>
          <w:b/>
          <w:bCs/>
          <w:color w:val="800000"/>
        </w:rPr>
      </w:pPr>
    </w:p>
    <w:p w14:paraId="D265101E">
      <w:pPr>
        <w:pStyle w:val="style0"/>
        <w:spacing w:after="200" w:lineRule="auto" w:line="276"/>
        <w:jc w:val="left"/>
        <w:rPr>
          <w:b/>
          <w:bCs/>
          <w:color w:val="0000ff"/>
          <w:lang w:val="en-US"/>
        </w:rPr>
      </w:pPr>
      <w:r>
        <w:rPr>
          <w:b/>
          <w:bCs/>
          <w:color w:val="0000ff"/>
          <w:lang w:val="en-US"/>
        </w:rPr>
        <w:t xml:space="preserve">WHO WE ARE </w:t>
      </w:r>
    </w:p>
    <w:p w14:paraId="6BD67B9A">
      <w:pPr>
        <w:pStyle w:val="style0"/>
        <w:spacing w:after="200" w:lineRule="auto" w:line="276"/>
        <w:jc w:val="left"/>
        <w:rPr/>
      </w:pPr>
      <w:r>
        <w:rPr>
          <w:b/>
          <w:bCs/>
          <w:color w:val="0000ff"/>
          <w:lang w:val="en-US"/>
        </w:rPr>
        <w:t xml:space="preserve"> (</w:t>
      </w:r>
      <w:r>
        <w:rPr>
          <w:lang w:val="en-US"/>
        </w:rPr>
        <w:t>Upload the Leadership and Governance...I will send it separately )</w:t>
      </w:r>
    </w:p>
    <w:p w14:paraId="1007C73B">
      <w:pPr>
        <w:pStyle w:val="style0"/>
        <w:rPr>
          <w:b/>
          <w:bCs/>
          <w:color w:val="0000ff"/>
          <w:sz w:val="28"/>
          <w:szCs w:val="28"/>
          <w:lang w:val="en-US"/>
        </w:rPr>
      </w:pPr>
      <w:r>
        <w:rPr>
          <w:b/>
          <w:bCs/>
          <w:color w:val="0000ff"/>
          <w:sz w:val="28"/>
          <w:szCs w:val="28"/>
          <w:lang w:val="en-US"/>
        </w:rPr>
        <w:t>OUR HISTORY</w:t>
      </w:r>
    </w:p>
    <w:p w14:paraId="A76AE3E2">
      <w:pPr>
        <w:pStyle w:val="style0"/>
        <w:rPr>
          <w:b/>
          <w:bCs/>
          <w:color w:val="0000ff"/>
          <w:sz w:val="28"/>
          <w:szCs w:val="28"/>
        </w:rPr>
      </w:pPr>
      <w:r>
        <w:rPr>
          <w:b/>
          <w:bCs/>
          <w:color w:val="0000ff"/>
          <w:sz w:val="28"/>
          <w:szCs w:val="28"/>
          <w:lang w:val="en-US"/>
        </w:rPr>
        <w:t xml:space="preserve">(Upload the presentation I have sent) </w:t>
      </w:r>
    </w:p>
    <w:p w14:paraId="49510B97">
      <w:pPr>
        <w:pStyle w:val="style0"/>
        <w:rPr>
          <w:b/>
          <w:bCs/>
          <w:sz w:val="28"/>
          <w:szCs w:val="28"/>
        </w:rPr>
      </w:pPr>
      <w:r>
        <w:rPr>
          <w:b/>
          <w:bCs/>
          <w:sz w:val="28"/>
          <w:szCs w:val="28"/>
        </w:rPr>
        <w:t>SPORTING PEARLS FOOTBALL ACADEMY</w:t>
      </w:r>
    </w:p>
    <w:p w14:paraId="6D6C2F8D">
      <w:pPr>
        <w:pStyle w:val="style0"/>
        <w:rPr>
          <w:b/>
          <w:bCs/>
          <w:sz w:val="28"/>
          <w:szCs w:val="28"/>
        </w:rPr>
      </w:pPr>
      <w:r>
        <w:rPr>
          <w:b/>
          <w:bCs/>
          <w:sz w:val="28"/>
          <w:szCs w:val="28"/>
        </w:rPr>
        <w:t>Safeguarding &amp; Child Protection Policy</w:t>
      </w:r>
    </w:p>
    <w:p w14:paraId="07FFF9A5">
      <w:pPr>
        <w:pStyle w:val="style0"/>
        <w:rPr>
          <w:b/>
          <w:bCs/>
          <w:sz w:val="28"/>
          <w:szCs w:val="28"/>
        </w:rPr>
      </w:pPr>
      <w:r>
        <w:rPr>
          <w:b/>
          <w:bCs/>
          <w:sz w:val="28"/>
          <w:szCs w:val="28"/>
        </w:rPr>
        <w:t>2026–2031</w:t>
      </w:r>
    </w:p>
    <w:p w14:paraId="FE445E4C">
      <w:pPr>
        <w:pStyle w:val="style0"/>
        <w:rPr>
          <w:b/>
          <w:bCs/>
        </w:rPr>
      </w:pPr>
      <w:r>
        <w:rPr>
          <w:b/>
          <w:bCs/>
        </w:rPr>
        <w:t>Policy status: Institutional Policy</w:t>
      </w:r>
    </w:p>
    <w:p w14:paraId="542BBFB7">
      <w:pPr>
        <w:pStyle w:val="style0"/>
        <w:rPr>
          <w:b/>
          <w:bCs/>
        </w:rPr>
      </w:pPr>
      <w:r>
        <w:rPr>
          <w:b/>
          <w:bCs/>
        </w:rPr>
        <w:t>Applies to: Players, coaches, staff, volunteers, board/management, parents/guardians, visitors and partners</w:t>
      </w:r>
    </w:p>
    <w:p w14:paraId="ECA70331">
      <w:pPr>
        <w:pStyle w:val="style0"/>
        <w:rPr>
          <w:b/>
          <w:bCs/>
        </w:rPr>
      </w:pPr>
      <w:r>
        <w:rPr>
          <w:b/>
          <w:bCs/>
        </w:rPr>
        <w:t>Approved by: Governing Body/Board</w:t>
      </w:r>
    </w:p>
    <w:p w14:paraId="B073D6A4">
      <w:pPr>
        <w:pStyle w:val="style0"/>
        <w:rPr>
          <w:b/>
          <w:bCs/>
        </w:rPr>
      </w:pPr>
      <w:r>
        <w:rPr>
          <w:b/>
          <w:bCs/>
        </w:rPr>
        <w:t>Policy owner: Welfare &amp; Safeguarding Lead</w:t>
      </w:r>
    </w:p>
    <w:p w14:paraId="819D0CB1">
      <w:pPr>
        <w:pStyle w:val="style0"/>
        <w:rPr>
          <w:b/>
          <w:bCs/>
        </w:rPr>
      </w:pPr>
      <w:r>
        <w:rPr>
          <w:b/>
          <w:bCs/>
        </w:rPr>
        <w:t>Review cycle: At least annually and after any significant safeguarding incident or legal/regulatory change</w:t>
      </w:r>
    </w:p>
    <w:p w14:paraId="52C37960">
      <w:pPr>
        <w:pStyle w:val="style0"/>
        <w:rPr>
          <w:b/>
          <w:bCs/>
        </w:rPr>
      </w:pPr>
      <w:r>
        <w:rPr>
          <w:b/>
          <w:bCs/>
        </w:rPr>
        <w:t>Version: 1.0</w:t>
      </w:r>
    </w:p>
    <w:p w14:paraId="1438C0B6">
      <w:pPr>
        <w:pStyle w:val="style0"/>
        <w:rPr>
          <w:b/>
          <w:bCs/>
        </w:rPr>
      </w:pPr>
      <w:r>
        <w:rPr>
          <w:b/>
          <w:bCs/>
        </w:rPr>
        <w:t>1. PURPOSE</w:t>
      </w:r>
    </w:p>
    <w:p w14:paraId="45BDF5E0">
      <w:pPr>
        <w:pStyle w:val="style0"/>
        <w:rPr/>
      </w:pPr>
      <w:r>
        <w:t>Sporting Pearls Football Academy is committed to protecting children and young people involved in its programmes from abuse, neglect, exploitation, bullying, harassment, discrimination and other forms of harm.</w:t>
      </w:r>
    </w:p>
    <w:p w14:paraId="00CBCC45">
      <w:pPr>
        <w:pStyle w:val="style0"/>
        <w:rPr/>
      </w:pPr>
      <w:r>
        <w:t>This policy establishes the principles, responsibilities and procedures through which Sporting Pearls will:</w:t>
      </w:r>
    </w:p>
    <w:p w14:paraId="47F405DB">
      <w:pPr>
        <w:pStyle w:val="style179"/>
        <w:numPr>
          <w:ilvl w:val="0"/>
          <w:numId w:val="36"/>
        </w:numPr>
        <w:rPr>
          <w:b/>
          <w:bCs/>
        </w:rPr>
      </w:pPr>
      <w:r>
        <w:rPr>
          <w:b/>
          <w:bCs/>
        </w:rPr>
        <w:t>Prevent safeguarding risks.</w:t>
      </w:r>
    </w:p>
    <w:p w14:paraId="FDB947DC">
      <w:pPr>
        <w:pStyle w:val="style179"/>
        <w:numPr>
          <w:ilvl w:val="0"/>
          <w:numId w:val="36"/>
        </w:numPr>
        <w:rPr>
          <w:b/>
          <w:bCs/>
        </w:rPr>
      </w:pPr>
      <w:r>
        <w:rPr>
          <w:b/>
          <w:bCs/>
        </w:rPr>
        <w:t>Promote a culture of safety.</w:t>
      </w:r>
    </w:p>
    <w:p w14:paraId="881AD815">
      <w:pPr>
        <w:pStyle w:val="style179"/>
        <w:numPr>
          <w:ilvl w:val="0"/>
          <w:numId w:val="36"/>
        </w:numPr>
        <w:rPr>
          <w:b/>
          <w:bCs/>
        </w:rPr>
      </w:pPr>
      <w:r>
        <w:rPr>
          <w:b/>
          <w:bCs/>
        </w:rPr>
        <w:t>Respond appropriately to concerns.</w:t>
      </w:r>
    </w:p>
    <w:p w14:paraId="CBE8345F">
      <w:pPr>
        <w:pStyle w:val="style179"/>
        <w:numPr>
          <w:ilvl w:val="0"/>
          <w:numId w:val="36"/>
        </w:numPr>
        <w:rPr>
          <w:b/>
          <w:bCs/>
        </w:rPr>
      </w:pPr>
      <w:r>
        <w:rPr>
          <w:b/>
          <w:bCs/>
        </w:rPr>
        <w:t>Provide safe reporting channels.</w:t>
      </w:r>
    </w:p>
    <w:p w14:paraId="F78E894B">
      <w:pPr>
        <w:pStyle w:val="style179"/>
        <w:numPr>
          <w:ilvl w:val="0"/>
          <w:numId w:val="36"/>
        </w:numPr>
        <w:rPr>
          <w:b/>
          <w:bCs/>
        </w:rPr>
      </w:pPr>
      <w:r>
        <w:rPr>
          <w:b/>
          <w:bCs/>
        </w:rPr>
        <w:t>Protect children and young people.</w:t>
      </w:r>
    </w:p>
    <w:p w14:paraId="D71A1089">
      <w:pPr>
        <w:pStyle w:val="style179"/>
        <w:numPr>
          <w:ilvl w:val="0"/>
          <w:numId w:val="36"/>
        </w:numPr>
        <w:rPr>
          <w:b/>
          <w:bCs/>
        </w:rPr>
      </w:pPr>
      <w:r>
        <w:rPr>
          <w:b/>
          <w:bCs/>
        </w:rPr>
        <w:t>Hold adults accountable for their conduct.</w:t>
      </w:r>
    </w:p>
    <w:p w14:paraId="E67C0F76">
      <w:pPr>
        <w:pStyle w:val="style179"/>
        <w:numPr>
          <w:ilvl w:val="0"/>
          <w:numId w:val="36"/>
        </w:numPr>
        <w:rPr>
          <w:b/>
          <w:bCs/>
        </w:rPr>
      </w:pPr>
      <w:r>
        <w:rPr>
          <w:b/>
          <w:bCs/>
        </w:rPr>
        <w:t>Work appropriately with parents, guardians and relevant authorities.</w:t>
      </w:r>
    </w:p>
    <w:p w14:paraId="F1B9DE63">
      <w:pPr>
        <w:pStyle w:val="style179"/>
        <w:numPr>
          <w:ilvl w:val="0"/>
          <w:numId w:val="36"/>
        </w:numPr>
        <w:rPr/>
      </w:pPr>
      <w:r>
        <w:rPr>
          <w:b/>
          <w:bCs/>
        </w:rPr>
        <w:t>Continually improve its safeguarding systems</w:t>
      </w:r>
      <w:r>
        <w:t>.</w:t>
      </w:r>
    </w:p>
    <w:p w14:paraId="36AD69D8">
      <w:pPr>
        <w:pStyle w:val="style0"/>
        <w:rPr>
          <w:b/>
          <w:bCs/>
          <w:sz w:val="24"/>
          <w:szCs w:val="24"/>
        </w:rPr>
      </w:pPr>
      <w:r>
        <w:rPr>
          <w:b/>
          <w:bCs/>
          <w:sz w:val="24"/>
          <w:szCs w:val="24"/>
        </w:rPr>
        <w:t>Core principle</w:t>
      </w:r>
    </w:p>
    <w:p w14:paraId="19928844">
      <w:pPr>
        <w:pStyle w:val="style0"/>
        <w:rPr/>
      </w:pPr>
      <w:r>
        <w:t>The welfare and best interests of the child come before football performance, competition, reputation or organizational interests.</w:t>
      </w:r>
    </w:p>
    <w:p w14:paraId="91B62F6E">
      <w:pPr>
        <w:pStyle w:val="style0"/>
        <w:rPr>
          <w:b/>
          <w:bCs/>
        </w:rPr>
      </w:pPr>
      <w:r>
        <w:rPr>
          <w:b/>
          <w:bCs/>
        </w:rPr>
        <w:t>2. SCOPE</w:t>
      </w:r>
    </w:p>
    <w:p w14:paraId="04D6DFA9">
      <w:pPr>
        <w:pStyle w:val="style0"/>
        <w:rPr/>
      </w:pPr>
      <w:r>
        <w:t>This policy applies to everyone involved with Sporting Pearls, including:</w:t>
      </w:r>
    </w:p>
    <w:p w14:paraId="976D2882">
      <w:pPr>
        <w:pStyle w:val="style179"/>
        <w:numPr>
          <w:ilvl w:val="0"/>
          <w:numId w:val="37"/>
        </w:numPr>
        <w:rPr/>
      </w:pPr>
      <w:r>
        <w:t>Players</w:t>
      </w:r>
    </w:p>
    <w:p w14:paraId="59824676">
      <w:pPr>
        <w:pStyle w:val="style179"/>
        <w:numPr>
          <w:ilvl w:val="0"/>
          <w:numId w:val="37"/>
        </w:numPr>
        <w:rPr/>
      </w:pPr>
      <w:r>
        <w:t>Coaches</w:t>
      </w:r>
    </w:p>
    <w:p w14:paraId="81C56A98">
      <w:pPr>
        <w:pStyle w:val="style179"/>
        <w:numPr>
          <w:ilvl w:val="0"/>
          <w:numId w:val="37"/>
        </w:numPr>
        <w:rPr/>
      </w:pPr>
      <w:r>
        <w:t>Technical staff</w:t>
      </w:r>
    </w:p>
    <w:p w14:paraId="2F52D9CE">
      <w:pPr>
        <w:pStyle w:val="style179"/>
        <w:numPr>
          <w:ilvl w:val="0"/>
          <w:numId w:val="37"/>
        </w:numPr>
        <w:rPr/>
      </w:pPr>
      <w:r>
        <w:t>Administrators</w:t>
      </w:r>
    </w:p>
    <w:p w14:paraId="7AA27640">
      <w:pPr>
        <w:pStyle w:val="style179"/>
        <w:numPr>
          <w:ilvl w:val="0"/>
          <w:numId w:val="37"/>
        </w:numPr>
        <w:rPr/>
      </w:pPr>
      <w:r>
        <w:t>Volunteers</w:t>
      </w:r>
    </w:p>
    <w:p w14:paraId="0A2618BF">
      <w:pPr>
        <w:pStyle w:val="style179"/>
        <w:numPr>
          <w:ilvl w:val="0"/>
          <w:numId w:val="37"/>
        </w:numPr>
        <w:rPr/>
      </w:pPr>
      <w:r>
        <w:t>Board/governing-body members</w:t>
      </w:r>
    </w:p>
    <w:p w14:paraId="832B32E2">
      <w:pPr>
        <w:pStyle w:val="style179"/>
        <w:numPr>
          <w:ilvl w:val="0"/>
          <w:numId w:val="37"/>
        </w:numPr>
        <w:rPr/>
      </w:pPr>
      <w:r>
        <w:t>Parents and guardians</w:t>
      </w:r>
    </w:p>
    <w:p w14:paraId="B02B53F0">
      <w:pPr>
        <w:pStyle w:val="style179"/>
        <w:numPr>
          <w:ilvl w:val="0"/>
          <w:numId w:val="37"/>
        </w:numPr>
        <w:rPr/>
      </w:pPr>
      <w:r>
        <w:t>Team officials</w:t>
      </w:r>
    </w:p>
    <w:p w14:paraId="6E1D8A35">
      <w:pPr>
        <w:pStyle w:val="style179"/>
        <w:numPr>
          <w:ilvl w:val="0"/>
          <w:numId w:val="37"/>
        </w:numPr>
        <w:rPr/>
      </w:pPr>
      <w:r>
        <w:t>Medical/support personnel</w:t>
      </w:r>
    </w:p>
    <w:p w14:paraId="6E6841C6">
      <w:pPr>
        <w:pStyle w:val="style179"/>
        <w:numPr>
          <w:ilvl w:val="0"/>
          <w:numId w:val="37"/>
        </w:numPr>
        <w:rPr/>
      </w:pPr>
      <w:r>
        <w:t>Contractors</w:t>
      </w:r>
    </w:p>
    <w:p w14:paraId="BEFBBB3E">
      <w:pPr>
        <w:pStyle w:val="style179"/>
        <w:numPr>
          <w:ilvl w:val="0"/>
          <w:numId w:val="37"/>
        </w:numPr>
        <w:rPr/>
      </w:pPr>
      <w:r>
        <w:t>Photographers/media personnel</w:t>
      </w:r>
    </w:p>
    <w:p w14:paraId="8F3B26C2">
      <w:pPr>
        <w:pStyle w:val="style179"/>
        <w:numPr>
          <w:ilvl w:val="0"/>
          <w:numId w:val="37"/>
        </w:numPr>
        <w:rPr/>
      </w:pPr>
      <w:r>
        <w:t>Visitors</w:t>
      </w:r>
    </w:p>
    <w:p w14:paraId="8171A58C">
      <w:pPr>
        <w:pStyle w:val="style179"/>
        <w:numPr>
          <w:ilvl w:val="0"/>
          <w:numId w:val="37"/>
        </w:numPr>
        <w:rPr/>
      </w:pPr>
      <w:r>
        <w:t>Partners and sponsors</w:t>
      </w:r>
    </w:p>
    <w:p w14:paraId="444AC424">
      <w:pPr>
        <w:pStyle w:val="style179"/>
        <w:numPr>
          <w:ilvl w:val="0"/>
          <w:numId w:val="37"/>
        </w:numPr>
        <w:rPr/>
      </w:pPr>
      <w:r>
        <w:t>Anyone representing Sporting Pearls</w:t>
      </w:r>
    </w:p>
    <w:p w14:paraId="FF1A0007">
      <w:pPr>
        <w:pStyle w:val="style179"/>
        <w:numPr>
          <w:ilvl w:val="0"/>
          <w:numId w:val="37"/>
        </w:numPr>
        <w:rPr/>
      </w:pPr>
      <w:r>
        <w:t>It applies during:</w:t>
      </w:r>
    </w:p>
    <w:p w14:paraId="332CABA0">
      <w:pPr>
        <w:pStyle w:val="style179"/>
        <w:numPr>
          <w:ilvl w:val="0"/>
          <w:numId w:val="37"/>
        </w:numPr>
        <w:rPr/>
      </w:pPr>
      <w:r>
        <w:t>Training</w:t>
      </w:r>
    </w:p>
    <w:p w14:paraId="7F953725">
      <w:pPr>
        <w:pStyle w:val="style179"/>
        <w:numPr>
          <w:ilvl w:val="0"/>
          <w:numId w:val="37"/>
        </w:numPr>
        <w:rPr/>
      </w:pPr>
      <w:r>
        <w:t>Matches</w:t>
      </w:r>
    </w:p>
    <w:p w14:paraId="32DA0FAC">
      <w:pPr>
        <w:pStyle w:val="style179"/>
        <w:numPr>
          <w:ilvl w:val="0"/>
          <w:numId w:val="37"/>
        </w:numPr>
        <w:rPr/>
      </w:pPr>
      <w:r>
        <w:t>Tournaments</w:t>
      </w:r>
    </w:p>
    <w:p w14:paraId="B00BFF80">
      <w:pPr>
        <w:pStyle w:val="style179"/>
        <w:numPr>
          <w:ilvl w:val="0"/>
          <w:numId w:val="37"/>
        </w:numPr>
        <w:rPr/>
      </w:pPr>
      <w:r>
        <w:t>Travel</w:t>
      </w:r>
    </w:p>
    <w:p w14:paraId="3CA4010B">
      <w:pPr>
        <w:pStyle w:val="style179"/>
        <w:numPr>
          <w:ilvl w:val="0"/>
          <w:numId w:val="37"/>
        </w:numPr>
        <w:rPr/>
      </w:pPr>
      <w:r>
        <w:t>Camps</w:t>
      </w:r>
    </w:p>
    <w:p w14:paraId="82383F54">
      <w:pPr>
        <w:pStyle w:val="style179"/>
        <w:numPr>
          <w:ilvl w:val="0"/>
          <w:numId w:val="37"/>
        </w:numPr>
        <w:rPr/>
      </w:pPr>
      <w:r>
        <w:t>Academy events</w:t>
      </w:r>
    </w:p>
    <w:p w14:paraId="A5B2DBEF">
      <w:pPr>
        <w:pStyle w:val="style179"/>
        <w:numPr>
          <w:ilvl w:val="0"/>
          <w:numId w:val="37"/>
        </w:numPr>
        <w:rPr/>
      </w:pPr>
      <w:r>
        <w:t>Community activities</w:t>
      </w:r>
    </w:p>
    <w:p w14:paraId="83B57B05">
      <w:pPr>
        <w:pStyle w:val="style179"/>
        <w:numPr>
          <w:ilvl w:val="0"/>
          <w:numId w:val="37"/>
        </w:numPr>
        <w:rPr/>
      </w:pPr>
      <w:r>
        <w:t>Digital communication</w:t>
      </w:r>
    </w:p>
    <w:p w14:paraId="2B679A00">
      <w:pPr>
        <w:pStyle w:val="style179"/>
        <w:numPr>
          <w:ilvl w:val="0"/>
          <w:numId w:val="37"/>
        </w:numPr>
        <w:rPr/>
      </w:pPr>
      <w:r>
        <w:t>Social media</w:t>
      </w:r>
    </w:p>
    <w:p w14:paraId="5EFABA37">
      <w:pPr>
        <w:pStyle w:val="style179"/>
        <w:numPr>
          <w:ilvl w:val="0"/>
          <w:numId w:val="37"/>
        </w:numPr>
        <w:rPr/>
      </w:pPr>
      <w:r>
        <w:t>Photography and filming</w:t>
      </w:r>
    </w:p>
    <w:p w14:paraId="6817AAE6">
      <w:pPr>
        <w:pStyle w:val="style179"/>
        <w:numPr>
          <w:ilvl w:val="0"/>
          <w:numId w:val="37"/>
        </w:numPr>
        <w:rPr/>
      </w:pPr>
      <w:r>
        <w:t>Any activity conducted in Sporting Pearls' name</w:t>
      </w:r>
    </w:p>
    <w:p w14:paraId="02369C74">
      <w:pPr>
        <w:pStyle w:val="style0"/>
        <w:rPr>
          <w:b/>
          <w:bCs/>
        </w:rPr>
      </w:pPr>
      <w:r>
        <w:rPr>
          <w:b/>
          <w:bCs/>
        </w:rPr>
        <w:t>3. OUR SAFEGUARDING PRINCIPLES</w:t>
      </w:r>
    </w:p>
    <w:p w14:paraId="088C08FA">
      <w:pPr>
        <w:pStyle w:val="style0"/>
        <w:rPr/>
      </w:pPr>
      <w:r>
        <w:t>Sporting Pearls adopts the following principles:</w:t>
      </w:r>
    </w:p>
    <w:p w14:paraId="B5A9B1BB">
      <w:pPr>
        <w:pStyle w:val="style0"/>
        <w:rPr>
          <w:b/>
          <w:bCs/>
        </w:rPr>
      </w:pPr>
      <w:r>
        <w:rPr>
          <w:b/>
          <w:bCs/>
        </w:rPr>
        <w:t>1. Child First</w:t>
      </w:r>
    </w:p>
    <w:p w14:paraId="4674F604">
      <w:pPr>
        <w:pStyle w:val="style0"/>
        <w:rPr/>
      </w:pPr>
      <w:r>
        <w:t>Children's welfare takes priority.</w:t>
      </w:r>
    </w:p>
    <w:p w14:paraId="C1DB97F4">
      <w:pPr>
        <w:pStyle w:val="style0"/>
        <w:rPr>
          <w:b/>
          <w:bCs/>
        </w:rPr>
      </w:pPr>
      <w:r>
        <w:rPr>
          <w:b/>
          <w:bCs/>
        </w:rPr>
        <w:t>2. Prevention</w:t>
      </w:r>
    </w:p>
    <w:p w14:paraId="6A134F85">
      <w:pPr>
        <w:pStyle w:val="style0"/>
        <w:rPr/>
      </w:pPr>
      <w:r>
        <w:t>We seek to identify and reduce risks before harm occurs.</w:t>
      </w:r>
    </w:p>
    <w:p w14:paraId="08BEA50A">
      <w:pPr>
        <w:pStyle w:val="style0"/>
        <w:rPr>
          <w:b/>
          <w:bCs/>
        </w:rPr>
      </w:pPr>
      <w:r>
        <w:rPr>
          <w:b/>
          <w:bCs/>
        </w:rPr>
        <w:t>3. Listening</w:t>
      </w:r>
    </w:p>
    <w:p w14:paraId="DCFFA807">
      <w:pPr>
        <w:pStyle w:val="style0"/>
        <w:rPr/>
      </w:pPr>
      <w:r>
        <w:t>Children should have safe and appropriate opportunities to express concerns.</w:t>
      </w:r>
    </w:p>
    <w:p w14:paraId="3AE6208A">
      <w:pPr>
        <w:pStyle w:val="style0"/>
        <w:rPr>
          <w:b/>
          <w:bCs/>
        </w:rPr>
      </w:pPr>
      <w:r>
        <w:rPr>
          <w:b/>
          <w:bCs/>
        </w:rPr>
        <w:t>4. Respect</w:t>
      </w:r>
    </w:p>
    <w:p w14:paraId="2C6AD294">
      <w:pPr>
        <w:pStyle w:val="style0"/>
        <w:rPr/>
      </w:pPr>
      <w:r>
        <w:t>Every child deserves dignity and fair treatment.</w:t>
      </w:r>
    </w:p>
    <w:p w14:paraId="63E534C0">
      <w:pPr>
        <w:pStyle w:val="style0"/>
        <w:rPr>
          <w:b/>
          <w:bCs/>
        </w:rPr>
      </w:pPr>
      <w:r>
        <w:rPr>
          <w:b/>
          <w:bCs/>
        </w:rPr>
        <w:t>5. Accountability</w:t>
      </w:r>
    </w:p>
    <w:p w14:paraId="46945324">
      <w:pPr>
        <w:pStyle w:val="style0"/>
        <w:rPr/>
      </w:pPr>
      <w:r>
        <w:t>Adults working with children are responsible for their conduct.</w:t>
      </w:r>
    </w:p>
    <w:p w14:paraId="E5739794">
      <w:pPr>
        <w:pStyle w:val="style0"/>
        <w:rPr>
          <w:b/>
          <w:bCs/>
        </w:rPr>
      </w:pPr>
      <w:r>
        <w:rPr>
          <w:b/>
          <w:bCs/>
        </w:rPr>
        <w:t>6. Confidentiality</w:t>
      </w:r>
    </w:p>
    <w:p w14:paraId="C61E1159">
      <w:pPr>
        <w:pStyle w:val="style0"/>
        <w:rPr/>
      </w:pPr>
      <w:r>
        <w:t>Safeguarding information will be handled responsibly and shared only where appropriate and necessary.</w:t>
      </w:r>
    </w:p>
    <w:p w14:paraId="F437C9D7">
      <w:pPr>
        <w:pStyle w:val="style0"/>
        <w:rPr>
          <w:b/>
          <w:bCs/>
        </w:rPr>
      </w:pPr>
      <w:r>
        <w:rPr>
          <w:b/>
          <w:bCs/>
        </w:rPr>
        <w:t>7. Non-Retaliation</w:t>
      </w:r>
    </w:p>
    <w:p w14:paraId="C61077DF">
      <w:pPr>
        <w:pStyle w:val="style0"/>
        <w:rPr/>
      </w:pPr>
      <w:r>
        <w:t>A person raising a genuine concern should not be punished or intimidated for reporting it.</w:t>
      </w:r>
    </w:p>
    <w:p w14:paraId="11C2E897">
      <w:pPr>
        <w:pStyle w:val="style0"/>
        <w:rPr>
          <w:b/>
          <w:bCs/>
        </w:rPr>
      </w:pPr>
      <w:r>
        <w:rPr>
          <w:b/>
          <w:bCs/>
        </w:rPr>
        <w:t>8. Best Interests</w:t>
      </w:r>
    </w:p>
    <w:p w14:paraId="9E995418">
      <w:pPr>
        <w:pStyle w:val="style0"/>
        <w:rPr/>
      </w:pPr>
      <w:r>
        <w:t>Actions concerning a child should prioritise their safety and wellbeing.</w:t>
      </w:r>
    </w:p>
    <w:p w14:paraId="41B59F54">
      <w:pPr>
        <w:pStyle w:val="style0"/>
        <w:rPr>
          <w:b/>
          <w:bCs/>
        </w:rPr>
      </w:pPr>
      <w:r>
        <w:rPr>
          <w:b/>
          <w:bCs/>
        </w:rPr>
        <w:t>4. WHAT WE SEEK TO PROTECT CHILDREN FROM</w:t>
      </w:r>
    </w:p>
    <w:p w14:paraId="FE843087">
      <w:pPr>
        <w:pStyle w:val="style0"/>
        <w:rPr/>
      </w:pPr>
      <w:r>
        <w:t>Safeguarding concerns may include:</w:t>
      </w:r>
    </w:p>
    <w:p w14:paraId="32E8545E">
      <w:pPr>
        <w:pStyle w:val="style179"/>
        <w:numPr>
          <w:ilvl w:val="0"/>
          <w:numId w:val="38"/>
        </w:numPr>
        <w:rPr/>
      </w:pPr>
      <w:r>
        <w:t>Physical abuse</w:t>
      </w:r>
    </w:p>
    <w:p w14:paraId="137C8C60">
      <w:pPr>
        <w:pStyle w:val="style179"/>
        <w:numPr>
          <w:ilvl w:val="0"/>
          <w:numId w:val="38"/>
        </w:numPr>
        <w:rPr/>
      </w:pPr>
      <w:r>
        <w:t>Emotional or psychological abuse</w:t>
      </w:r>
    </w:p>
    <w:p w14:paraId="C96CCA59">
      <w:pPr>
        <w:pStyle w:val="style179"/>
        <w:numPr>
          <w:ilvl w:val="0"/>
          <w:numId w:val="38"/>
        </w:numPr>
        <w:rPr/>
      </w:pPr>
      <w:r>
        <w:t>Sexual abuse or exploitation</w:t>
      </w:r>
    </w:p>
    <w:p w14:paraId="2885E172">
      <w:pPr>
        <w:pStyle w:val="style179"/>
        <w:numPr>
          <w:ilvl w:val="0"/>
          <w:numId w:val="38"/>
        </w:numPr>
        <w:rPr/>
      </w:pPr>
      <w:r>
        <w:t>Neglect</w:t>
      </w:r>
    </w:p>
    <w:p w14:paraId="F1CD0AE8">
      <w:pPr>
        <w:pStyle w:val="style179"/>
        <w:numPr>
          <w:ilvl w:val="0"/>
          <w:numId w:val="38"/>
        </w:numPr>
        <w:rPr/>
      </w:pPr>
      <w:r>
        <w:t>Bullying</w:t>
      </w:r>
    </w:p>
    <w:p w14:paraId="3853F6E2">
      <w:pPr>
        <w:pStyle w:val="style179"/>
        <w:numPr>
          <w:ilvl w:val="0"/>
          <w:numId w:val="38"/>
        </w:numPr>
        <w:rPr/>
      </w:pPr>
      <w:r>
        <w:t>Harassment</w:t>
      </w:r>
    </w:p>
    <w:p w14:paraId="ECDFF90C">
      <w:pPr>
        <w:pStyle w:val="style179"/>
        <w:numPr>
          <w:ilvl w:val="0"/>
          <w:numId w:val="38"/>
        </w:numPr>
        <w:rPr/>
      </w:pPr>
      <w:r>
        <w:t>Discrimination</w:t>
      </w:r>
    </w:p>
    <w:p w14:paraId="9D884A91">
      <w:pPr>
        <w:pStyle w:val="style179"/>
        <w:numPr>
          <w:ilvl w:val="0"/>
          <w:numId w:val="38"/>
        </w:numPr>
        <w:rPr/>
      </w:pPr>
      <w:r>
        <w:t>Grooming</w:t>
      </w:r>
    </w:p>
    <w:p w14:paraId="B0777448">
      <w:pPr>
        <w:pStyle w:val="style179"/>
        <w:numPr>
          <w:ilvl w:val="0"/>
          <w:numId w:val="38"/>
        </w:numPr>
        <w:rPr/>
      </w:pPr>
      <w:r>
        <w:t>Online abuse</w:t>
      </w:r>
    </w:p>
    <w:p w14:paraId="0623A651">
      <w:pPr>
        <w:pStyle w:val="style179"/>
        <w:numPr>
          <w:ilvl w:val="0"/>
          <w:numId w:val="38"/>
        </w:numPr>
        <w:rPr/>
      </w:pPr>
      <w:r>
        <w:t>Exploitation</w:t>
      </w:r>
    </w:p>
    <w:p w14:paraId="F854C61B">
      <w:pPr>
        <w:pStyle w:val="style179"/>
        <w:numPr>
          <w:ilvl w:val="0"/>
          <w:numId w:val="38"/>
        </w:numPr>
        <w:rPr/>
      </w:pPr>
      <w:r>
        <w:t>Unsafe environments</w:t>
      </w:r>
    </w:p>
    <w:p w14:paraId="0CFFA786">
      <w:pPr>
        <w:pStyle w:val="style179"/>
        <w:numPr>
          <w:ilvl w:val="0"/>
          <w:numId w:val="38"/>
        </w:numPr>
        <w:rPr/>
      </w:pPr>
      <w:r>
        <w:t>Inappropriate adult-child relationships</w:t>
      </w:r>
    </w:p>
    <w:p w14:paraId="092B92EE">
      <w:pPr>
        <w:pStyle w:val="style179"/>
        <w:numPr>
          <w:ilvl w:val="0"/>
          <w:numId w:val="38"/>
        </w:numPr>
        <w:rPr/>
      </w:pPr>
      <w:r>
        <w:t>Abuse of authority</w:t>
      </w:r>
    </w:p>
    <w:p w14:paraId="068CB59B">
      <w:pPr>
        <w:pStyle w:val="style179"/>
        <w:numPr>
          <w:ilvl w:val="0"/>
          <w:numId w:val="38"/>
        </w:numPr>
        <w:rPr/>
      </w:pPr>
      <w:r>
        <w:t>Financial exploitation of children</w:t>
      </w:r>
    </w:p>
    <w:p w14:paraId="875FA27C">
      <w:pPr>
        <w:pStyle w:val="style179"/>
        <w:numPr>
          <w:ilvl w:val="0"/>
          <w:numId w:val="38"/>
        </w:numPr>
        <w:rPr/>
      </w:pPr>
      <w:r>
        <w:t>Other behaviour that places a child at risk</w:t>
      </w:r>
    </w:p>
    <w:p w14:paraId="D94C9394">
      <w:pPr>
        <w:pStyle w:val="style0"/>
        <w:rPr/>
      </w:pPr>
    </w:p>
    <w:p w14:paraId="067AA0F1">
      <w:pPr>
        <w:pStyle w:val="style0"/>
        <w:rPr>
          <w:b/>
          <w:bCs/>
        </w:rPr>
      </w:pPr>
      <w:r>
        <w:rPr>
          <w:b/>
          <w:bCs/>
        </w:rPr>
        <w:t>5. SAFEGUARDING STRUCTURE</w:t>
      </w:r>
    </w:p>
    <w:p w14:paraId="3E0E85DA">
      <w:pPr>
        <w:pStyle w:val="style0"/>
        <w:rPr/>
      </w:pPr>
      <w:r>
        <w:t>We should establish clear responsibility.</w:t>
      </w:r>
    </w:p>
    <w:p w14:paraId="C19977C8">
      <w:pPr>
        <w:pStyle w:val="style0"/>
        <w:rPr>
          <w:b/>
          <w:bCs/>
        </w:rPr>
      </w:pPr>
      <w:r>
        <w:rPr>
          <w:b/>
          <w:bCs/>
        </w:rPr>
        <w:t>Governing Body / Board</w:t>
      </w:r>
    </w:p>
    <w:p w14:paraId="9F30BFDB">
      <w:pPr>
        <w:pStyle w:val="style0"/>
        <w:rPr/>
      </w:pPr>
      <w:r>
        <w:t>Provides oversight and ensures safeguarding is treated as an institutional priority.</w:t>
      </w:r>
    </w:p>
    <w:p w14:paraId="6C2DD4C1">
      <w:pPr>
        <w:pStyle w:val="style0"/>
        <w:rPr>
          <w:b/>
          <w:bCs/>
        </w:rPr>
      </w:pPr>
      <w:r>
        <w:rPr>
          <w:b/>
          <w:bCs/>
        </w:rPr>
        <w:t>Chairman / Executive Leadership</w:t>
      </w:r>
    </w:p>
    <w:p w14:paraId="A7479D15">
      <w:pPr>
        <w:pStyle w:val="style0"/>
        <w:rPr/>
      </w:pPr>
      <w:r>
        <w:t>Ensures adequate organisational support and resources for safeguarding.</w:t>
      </w:r>
    </w:p>
    <w:p w14:paraId="97C4E757">
      <w:pPr>
        <w:pStyle w:val="style0"/>
        <w:rPr>
          <w:b/>
          <w:bCs/>
        </w:rPr>
      </w:pPr>
      <w:r>
        <w:rPr>
          <w:b/>
          <w:bCs/>
        </w:rPr>
        <w:t>Welfare &amp; Safeguarding Lead</w:t>
      </w:r>
    </w:p>
    <w:p w14:paraId="11996691">
      <w:pPr>
        <w:pStyle w:val="style0"/>
        <w:rPr/>
      </w:pPr>
      <w:r>
        <w:t>Acts as the designated focal point for safeguarding concerns and coordinates appropriate responses.</w:t>
      </w:r>
    </w:p>
    <w:p w14:paraId="F8ED8410">
      <w:pPr>
        <w:pStyle w:val="style0"/>
        <w:rPr>
          <w:b/>
          <w:bCs/>
        </w:rPr>
      </w:pPr>
      <w:r>
        <w:rPr>
          <w:b/>
          <w:bCs/>
        </w:rPr>
        <w:t>Coaches</w:t>
      </w:r>
    </w:p>
    <w:p w14:paraId="7D4F16AC">
      <w:pPr>
        <w:pStyle w:val="style0"/>
        <w:rPr/>
      </w:pPr>
      <w:r>
        <w:t>Maintain safe environments, recognise concerns and report them through the established procedure.</w:t>
      </w:r>
    </w:p>
    <w:p w14:paraId="C2B63AC0">
      <w:pPr>
        <w:pStyle w:val="style0"/>
        <w:rPr>
          <w:b/>
          <w:bCs/>
        </w:rPr>
      </w:pPr>
      <w:r>
        <w:rPr>
          <w:b/>
          <w:bCs/>
        </w:rPr>
        <w:t>Volunteers &amp; Staff</w:t>
      </w:r>
    </w:p>
    <w:p w14:paraId="F61873F2">
      <w:pPr>
        <w:pStyle w:val="style0"/>
        <w:rPr/>
      </w:pPr>
      <w:r>
        <w:t>Follow safeguarding policies and immediately raise concerns.</w:t>
      </w:r>
    </w:p>
    <w:p w14:paraId="7E945A61">
      <w:pPr>
        <w:pStyle w:val="style0"/>
        <w:rPr>
          <w:b/>
          <w:bCs/>
        </w:rPr>
      </w:pPr>
      <w:r>
        <w:rPr>
          <w:b/>
          <w:bCs/>
        </w:rPr>
        <w:t>Parents/Guardians</w:t>
      </w:r>
    </w:p>
    <w:p w14:paraId="77DA7210">
      <w:pPr>
        <w:pStyle w:val="style0"/>
        <w:rPr/>
      </w:pPr>
      <w:r>
        <w:t>Support the academy's safeguarding culture and raise concerns appropriately.</w:t>
      </w:r>
    </w:p>
    <w:p w14:paraId="4AD22464">
      <w:pPr>
        <w:pStyle w:val="style0"/>
        <w:rPr/>
      </w:pPr>
      <w:r>
        <w:t>Players</w:t>
      </w:r>
    </w:p>
    <w:p w14:paraId="F04A653E">
      <w:pPr>
        <w:pStyle w:val="style0"/>
        <w:rPr/>
      </w:pPr>
      <w:r>
        <w:t>Are encouraged to speak up and seek help when they feel unsafe or worried.</w:t>
      </w:r>
    </w:p>
    <w:p w14:paraId="A8AA5692">
      <w:pPr>
        <w:pStyle w:val="style0"/>
        <w:rPr>
          <w:b/>
          <w:bCs/>
        </w:rPr>
      </w:pPr>
      <w:r>
        <w:rPr>
          <w:b/>
          <w:bCs/>
        </w:rPr>
        <w:t>6. THE SAFEGUARDING LEAD</w:t>
      </w:r>
    </w:p>
    <w:p w14:paraId="95C9ACEB">
      <w:pPr>
        <w:pStyle w:val="style0"/>
        <w:rPr/>
      </w:pPr>
      <w:r>
        <w:t>Sporting Pearls should formally appoint a designated:</w:t>
      </w:r>
    </w:p>
    <w:p w14:paraId="C58CFF9F">
      <w:pPr>
        <w:pStyle w:val="style179"/>
        <w:numPr>
          <w:ilvl w:val="0"/>
          <w:numId w:val="39"/>
        </w:numPr>
        <w:rPr/>
      </w:pPr>
      <w:r>
        <w:t>Welfare &amp; Safeguarding Lead</w:t>
      </w:r>
    </w:p>
    <w:p w14:paraId="DA72CFD6">
      <w:pPr>
        <w:pStyle w:val="style179"/>
        <w:numPr>
          <w:ilvl w:val="0"/>
          <w:numId w:val="39"/>
        </w:numPr>
        <w:rPr/>
      </w:pPr>
      <w:r>
        <w:t>The person should have clearly documented responsibilities, including:</w:t>
      </w:r>
    </w:p>
    <w:p w14:paraId="1093AB07">
      <w:pPr>
        <w:pStyle w:val="style179"/>
        <w:numPr>
          <w:ilvl w:val="0"/>
          <w:numId w:val="39"/>
        </w:numPr>
        <w:rPr/>
      </w:pPr>
      <w:r>
        <w:t>Receiving safeguarding concerns.</w:t>
      </w:r>
    </w:p>
    <w:p w14:paraId="E33C84A9">
      <w:pPr>
        <w:pStyle w:val="style179"/>
        <w:numPr>
          <w:ilvl w:val="0"/>
          <w:numId w:val="39"/>
        </w:numPr>
        <w:rPr/>
      </w:pPr>
      <w:r>
        <w:t>Maintaining appropriate safeguarding records.</w:t>
      </w:r>
    </w:p>
    <w:p w14:paraId="F0067A5F">
      <w:pPr>
        <w:pStyle w:val="style179"/>
        <w:numPr>
          <w:ilvl w:val="0"/>
          <w:numId w:val="39"/>
        </w:numPr>
        <w:rPr/>
      </w:pPr>
      <w:r>
        <w:t>Coordinating initial responses.</w:t>
      </w:r>
    </w:p>
    <w:p w14:paraId="41038019">
      <w:pPr>
        <w:pStyle w:val="style179"/>
        <w:numPr>
          <w:ilvl w:val="0"/>
          <w:numId w:val="39"/>
        </w:numPr>
        <w:rPr/>
      </w:pPr>
      <w:r>
        <w:t>Escalating serious concerns appropriately.</w:t>
      </w:r>
    </w:p>
    <w:p w14:paraId="7A002352">
      <w:pPr>
        <w:pStyle w:val="style179"/>
        <w:numPr>
          <w:ilvl w:val="0"/>
          <w:numId w:val="39"/>
        </w:numPr>
        <w:rPr/>
      </w:pPr>
      <w:r>
        <w:t>Supporting safeguarding training.</w:t>
      </w:r>
    </w:p>
    <w:p w14:paraId="D8359BFC">
      <w:pPr>
        <w:pStyle w:val="style179"/>
        <w:numPr>
          <w:ilvl w:val="0"/>
          <w:numId w:val="39"/>
        </w:numPr>
        <w:rPr/>
      </w:pPr>
      <w:r>
        <w:t>Maintaining safeguarding policies.</w:t>
      </w:r>
    </w:p>
    <w:p w14:paraId="18D2CBBA">
      <w:pPr>
        <w:pStyle w:val="style179"/>
        <w:numPr>
          <w:ilvl w:val="0"/>
          <w:numId w:val="39"/>
        </w:numPr>
        <w:rPr/>
      </w:pPr>
      <w:r>
        <w:t>Advising leadership.</w:t>
      </w:r>
    </w:p>
    <w:p w14:paraId="9FAAE14B">
      <w:pPr>
        <w:pStyle w:val="style179"/>
        <w:numPr>
          <w:ilvl w:val="0"/>
          <w:numId w:val="39"/>
        </w:numPr>
        <w:rPr/>
      </w:pPr>
      <w:r>
        <w:t>Coordinating with appropriate external agencies where necessary.</w:t>
      </w:r>
    </w:p>
    <w:p w14:paraId="A446FE12">
      <w:pPr>
        <w:pStyle w:val="style179"/>
        <w:numPr>
          <w:ilvl w:val="0"/>
          <w:numId w:val="39"/>
        </w:numPr>
        <w:rPr/>
      </w:pPr>
      <w:r>
        <w:t>Promoting safeguarding awareness throughout the academy.</w:t>
      </w:r>
    </w:p>
    <w:p w14:paraId="12436AD6">
      <w:pPr>
        <w:pStyle w:val="style0"/>
        <w:rPr/>
      </w:pPr>
      <w:r>
        <w:t>Important: The safeguarding lead should not be expected to investigate serious allegations alone or replace qualified child-protection authorities.</w:t>
      </w:r>
    </w:p>
    <w:p w14:paraId="8A28882D">
      <w:pPr>
        <w:pStyle w:val="style0"/>
        <w:rPr>
          <w:b/>
          <w:bCs/>
        </w:rPr>
      </w:pPr>
      <w:r>
        <w:rPr>
          <w:b/>
          <w:bCs/>
        </w:rPr>
        <w:t>7. REPORTING A CONCERN</w:t>
      </w:r>
    </w:p>
    <w:p w14:paraId="73909B68">
      <w:pPr>
        <w:pStyle w:val="style0"/>
        <w:rPr/>
      </w:pPr>
      <w:r>
        <w:t>The policy should establish a simple principle:</w:t>
      </w:r>
    </w:p>
    <w:p w14:paraId="3909D193">
      <w:pPr>
        <w:pStyle w:val="style0"/>
        <w:rPr/>
      </w:pPr>
      <w:r>
        <w:t>If you are concerned about a child's safety, report the concern. Do not wait until you have proof.</w:t>
      </w:r>
    </w:p>
    <w:p w14:paraId="C8B3022F">
      <w:pPr>
        <w:pStyle w:val="style0"/>
        <w:rPr/>
      </w:pPr>
      <w:r>
        <w:t>A person receiving a concern should:</w:t>
      </w:r>
    </w:p>
    <w:p w14:paraId="4B7EF1F1">
      <w:pPr>
        <w:pStyle w:val="style0"/>
        <w:rPr>
          <w:b/>
          <w:bCs/>
        </w:rPr>
      </w:pPr>
      <w:r>
        <w:rPr>
          <w:b/>
          <w:bCs/>
        </w:rPr>
        <w:t>LISTEN</w:t>
      </w:r>
    </w:p>
    <w:p w14:paraId="58975F52">
      <w:pPr>
        <w:pStyle w:val="style0"/>
        <w:rPr/>
      </w:pPr>
      <w:r>
        <w:t>Allow the person to communicate without unnecessary questioning.</w:t>
      </w:r>
    </w:p>
    <w:p w14:paraId="99068A82">
      <w:pPr>
        <w:pStyle w:val="style0"/>
        <w:rPr>
          <w:b/>
          <w:bCs/>
        </w:rPr>
      </w:pPr>
      <w:r>
        <w:rPr>
          <w:b/>
          <w:bCs/>
        </w:rPr>
        <w:t>REASSURE</w:t>
      </w:r>
    </w:p>
    <w:p w14:paraId="382081EE">
      <w:pPr>
        <w:pStyle w:val="style0"/>
        <w:rPr/>
      </w:pPr>
      <w:r>
        <w:t>Respond calmly and take the concern seriously.</w:t>
      </w:r>
    </w:p>
    <w:p w14:paraId="99E703BA">
      <w:pPr>
        <w:pStyle w:val="style0"/>
        <w:rPr>
          <w:b/>
          <w:bCs/>
        </w:rPr>
      </w:pPr>
      <w:r>
        <w:rPr>
          <w:b/>
          <w:bCs/>
        </w:rPr>
        <w:t>RECORD</w:t>
      </w:r>
    </w:p>
    <w:p w14:paraId="A3DBAE95">
      <w:pPr>
        <w:pStyle w:val="style0"/>
        <w:rPr/>
      </w:pPr>
      <w:r>
        <w:t>Document the information accurately and promptly.</w:t>
      </w:r>
    </w:p>
    <w:p w14:paraId="B5862B34">
      <w:pPr>
        <w:pStyle w:val="style0"/>
        <w:rPr>
          <w:b/>
          <w:bCs/>
        </w:rPr>
      </w:pPr>
      <w:r>
        <w:rPr>
          <w:b/>
          <w:bCs/>
        </w:rPr>
        <w:t>REPORT</w:t>
      </w:r>
    </w:p>
    <w:p w14:paraId="7070CB3E">
      <w:pPr>
        <w:pStyle w:val="style0"/>
        <w:rPr/>
      </w:pPr>
      <w:r>
        <w:t>Pass the concern to the designated safeguarding lead through the established procedure.</w:t>
      </w:r>
    </w:p>
    <w:p w14:paraId="7970CD14">
      <w:pPr>
        <w:pStyle w:val="style0"/>
        <w:rPr>
          <w:b/>
          <w:bCs/>
        </w:rPr>
      </w:pPr>
      <w:r>
        <w:rPr>
          <w:b/>
          <w:bCs/>
        </w:rPr>
        <w:t>ESCALATE</w:t>
      </w:r>
    </w:p>
    <w:p w14:paraId="D99E65C1">
      <w:pPr>
        <w:pStyle w:val="style0"/>
        <w:rPr/>
      </w:pPr>
      <w:r>
        <w:t>Where necessary, the safeguarding lead refers the matter to appropriate external authorities or professional services.</w:t>
      </w:r>
    </w:p>
    <w:p w14:paraId="F985D374">
      <w:pPr>
        <w:pStyle w:val="style0"/>
        <w:rPr>
          <w:b/>
          <w:bCs/>
        </w:rPr>
      </w:pPr>
      <w:r>
        <w:rPr>
          <w:b/>
          <w:bCs/>
        </w:rPr>
        <w:t>8. WHAT NOT TO DO</w:t>
      </w:r>
    </w:p>
    <w:p w14:paraId="EF7D7B72">
      <w:pPr>
        <w:pStyle w:val="style0"/>
        <w:rPr/>
      </w:pPr>
      <w:r>
        <w:t>Staff and volunteers should not:</w:t>
      </w:r>
    </w:p>
    <w:p w14:paraId="DA7F8C72">
      <w:pPr>
        <w:pStyle w:val="style179"/>
        <w:numPr>
          <w:ilvl w:val="0"/>
          <w:numId w:val="40"/>
        </w:numPr>
        <w:rPr>
          <w:b/>
          <w:bCs/>
        </w:rPr>
      </w:pPr>
      <w:r>
        <w:t>Promise absolute secrecy</w:t>
      </w:r>
      <w:r>
        <w:rPr>
          <w:b/>
          <w:bCs/>
        </w:rPr>
        <w:t>.</w:t>
      </w:r>
    </w:p>
    <w:p w14:paraId="585F5658">
      <w:pPr>
        <w:pStyle w:val="style179"/>
        <w:numPr>
          <w:ilvl w:val="0"/>
          <w:numId w:val="40"/>
        </w:numPr>
        <w:rPr>
          <w:b/>
          <w:bCs/>
        </w:rPr>
      </w:pPr>
      <w:r>
        <w:rPr>
          <w:b/>
          <w:bCs/>
        </w:rPr>
        <w:t>Investigate allegations themselves.</w:t>
      </w:r>
    </w:p>
    <w:p w14:paraId="5F6054BB">
      <w:pPr>
        <w:pStyle w:val="style179"/>
        <w:numPr>
          <w:ilvl w:val="0"/>
          <w:numId w:val="40"/>
        </w:numPr>
        <w:rPr>
          <w:b/>
          <w:bCs/>
        </w:rPr>
      </w:pPr>
      <w:r>
        <w:rPr>
          <w:b/>
          <w:bCs/>
        </w:rPr>
        <w:t>Confront an alleged perpetrator.</w:t>
      </w:r>
    </w:p>
    <w:p w14:paraId="0B1AB734">
      <w:pPr>
        <w:pStyle w:val="style179"/>
        <w:numPr>
          <w:ilvl w:val="0"/>
          <w:numId w:val="40"/>
        </w:numPr>
        <w:rPr>
          <w:b/>
          <w:bCs/>
        </w:rPr>
      </w:pPr>
      <w:r>
        <w:rPr>
          <w:b/>
          <w:bCs/>
        </w:rPr>
        <w:t>Conduct unnecessary interviews.</w:t>
      </w:r>
    </w:p>
    <w:p w14:paraId="4891796E">
      <w:pPr>
        <w:pStyle w:val="style179"/>
        <w:numPr>
          <w:ilvl w:val="0"/>
          <w:numId w:val="40"/>
        </w:numPr>
        <w:rPr>
          <w:b/>
          <w:bCs/>
        </w:rPr>
      </w:pPr>
      <w:r>
        <w:rPr>
          <w:b/>
          <w:bCs/>
        </w:rPr>
        <w:t>Pressure a child for details.</w:t>
      </w:r>
    </w:p>
    <w:p w14:paraId="AFEE0AF4">
      <w:pPr>
        <w:pStyle w:val="style179"/>
        <w:numPr>
          <w:ilvl w:val="0"/>
          <w:numId w:val="40"/>
        </w:numPr>
        <w:rPr>
          <w:b/>
          <w:bCs/>
        </w:rPr>
      </w:pPr>
      <w:r>
        <w:rPr>
          <w:b/>
          <w:bCs/>
        </w:rPr>
        <w:t>Delay reporting because they are uncertain.</w:t>
      </w:r>
    </w:p>
    <w:p w14:paraId="78B8628B">
      <w:pPr>
        <w:pStyle w:val="style179"/>
        <w:numPr>
          <w:ilvl w:val="0"/>
          <w:numId w:val="40"/>
        </w:numPr>
        <w:rPr>
          <w:b/>
          <w:bCs/>
        </w:rPr>
      </w:pPr>
      <w:r>
        <w:rPr>
          <w:b/>
          <w:bCs/>
        </w:rPr>
        <w:t>Delete relevant messages or evidence.</w:t>
      </w:r>
    </w:p>
    <w:p w14:paraId="0B1CA939">
      <w:pPr>
        <w:pStyle w:val="style179"/>
        <w:numPr>
          <w:ilvl w:val="0"/>
          <w:numId w:val="40"/>
        </w:numPr>
        <w:rPr>
          <w:b/>
          <w:bCs/>
        </w:rPr>
      </w:pPr>
      <w:r>
        <w:rPr>
          <w:b/>
          <w:bCs/>
        </w:rPr>
        <w:t>Attempt to resolve serious safeguarding concerns informally.</w:t>
      </w:r>
    </w:p>
    <w:p w14:paraId="64015D36">
      <w:pPr>
        <w:pStyle w:val="style0"/>
        <w:rPr/>
      </w:pPr>
      <w:r>
        <w:t>The purpose of academy staff is to recognise, respond, record and report, not to conduct professional investigations.</w:t>
      </w:r>
    </w:p>
    <w:p w14:paraId="4A2373AC">
      <w:pPr>
        <w:pStyle w:val="style0"/>
        <w:rPr>
          <w:b/>
          <w:bCs/>
        </w:rPr>
      </w:pPr>
      <w:r>
        <w:rPr>
          <w:b/>
          <w:bCs/>
        </w:rPr>
        <w:t>9. EMERGENCY SAFEGUARDING</w:t>
      </w:r>
    </w:p>
    <w:p w14:paraId="CA836ECC">
      <w:pPr>
        <w:pStyle w:val="style0"/>
        <w:rPr/>
      </w:pPr>
      <w:r>
        <w:t>Where a child appears to face an immediate serious risk, the priority is:</w:t>
      </w:r>
    </w:p>
    <w:p w14:paraId="A204B0EA">
      <w:pPr>
        <w:pStyle w:val="style0"/>
        <w:rPr>
          <w:color w:val="0000ff"/>
        </w:rPr>
      </w:pPr>
      <w:r>
        <w:rPr>
          <w:color w:val="0000ff"/>
        </w:rPr>
        <w:t>GET THE CHILD TO SAFETY → SEEK APPROPRIATE EMERGENCY HELP → NOTIFY SAFEGUARDING LEAD → DOCUMENT THE INCIDENT</w:t>
      </w:r>
    </w:p>
    <w:p w14:paraId="C1A33EED">
      <w:pPr>
        <w:pStyle w:val="style0"/>
        <w:rPr/>
      </w:pPr>
      <w:r>
        <w:t>The academy's emergency procedure should contain verified local emergency and child-protection contacts.</w:t>
      </w:r>
    </w:p>
    <w:p w14:paraId="6D88B070">
      <w:pPr>
        <w:pStyle w:val="style0"/>
        <w:rPr/>
      </w:pPr>
      <w:r>
        <w:t>We should not publish unverified telephone numbers in the policy until they have been confirmed.</w:t>
      </w:r>
    </w:p>
    <w:p w14:paraId="8434B800">
      <w:pPr>
        <w:pStyle w:val="style0"/>
        <w:rPr>
          <w:b/>
          <w:bCs/>
        </w:rPr>
      </w:pPr>
      <w:r>
        <w:rPr>
          <w:b/>
          <w:bCs/>
        </w:rPr>
        <w:t>10. RECRUITMENT &amp; VETTING</w:t>
      </w:r>
    </w:p>
    <w:p w14:paraId="FDA371E5">
      <w:pPr>
        <w:pStyle w:val="style0"/>
        <w:rPr/>
      </w:pPr>
      <w:r>
        <w:t>Because adults working with young people hold positions of trust, Sporting Pearls should introduce safeguarding checks into recruitment.</w:t>
      </w:r>
    </w:p>
    <w:p w14:paraId="E2D726C5">
      <w:pPr>
        <w:pStyle w:val="style0"/>
        <w:rPr/>
      </w:pPr>
      <w:r>
        <w:t>Depending on the role, this can include:</w:t>
      </w:r>
    </w:p>
    <w:p w14:paraId="DC81F7C8">
      <w:pPr>
        <w:pStyle w:val="style179"/>
        <w:numPr>
          <w:ilvl w:val="0"/>
          <w:numId w:val="41"/>
        </w:numPr>
        <w:rPr>
          <w:highlight w:val="none"/>
        </w:rPr>
      </w:pPr>
      <w:r>
        <w:rPr>
          <w:highlight w:val="none"/>
        </w:rPr>
        <w:t>Application form</w:t>
      </w:r>
    </w:p>
    <w:p w14:paraId="0014E9B6">
      <w:pPr>
        <w:pStyle w:val="style179"/>
        <w:numPr>
          <w:ilvl w:val="0"/>
          <w:numId w:val="41"/>
        </w:numPr>
        <w:rPr>
          <w:highlight w:val="none"/>
        </w:rPr>
      </w:pPr>
      <w:r>
        <w:rPr>
          <w:highlight w:val="none"/>
        </w:rPr>
        <w:t>Identity verification</w:t>
      </w:r>
    </w:p>
    <w:p w14:paraId="3CB0E19A">
      <w:pPr>
        <w:pStyle w:val="style179"/>
        <w:numPr>
          <w:ilvl w:val="0"/>
          <w:numId w:val="41"/>
        </w:numPr>
        <w:rPr>
          <w:highlight w:val="none"/>
        </w:rPr>
      </w:pPr>
      <w:r>
        <w:rPr>
          <w:highlight w:val="none"/>
        </w:rPr>
        <w:t>References</w:t>
      </w:r>
    </w:p>
    <w:p w14:paraId="25FFD2DE">
      <w:pPr>
        <w:pStyle w:val="style179"/>
        <w:numPr>
          <w:ilvl w:val="0"/>
          <w:numId w:val="41"/>
        </w:numPr>
        <w:rPr>
          <w:highlight w:val="none"/>
        </w:rPr>
      </w:pPr>
      <w:r>
        <w:rPr>
          <w:highlight w:val="none"/>
        </w:rPr>
        <w:t>Relevant qualifications</w:t>
      </w:r>
    </w:p>
    <w:p w14:paraId="63910BE2">
      <w:pPr>
        <w:pStyle w:val="style179"/>
        <w:numPr>
          <w:ilvl w:val="0"/>
          <w:numId w:val="41"/>
        </w:numPr>
        <w:rPr>
          <w:highlight w:val="none"/>
        </w:rPr>
      </w:pPr>
      <w:r>
        <w:rPr>
          <w:highlight w:val="none"/>
        </w:rPr>
        <w:t>Safeguarding training</w:t>
      </w:r>
    </w:p>
    <w:p w14:paraId="244D5D87">
      <w:pPr>
        <w:pStyle w:val="style179"/>
        <w:numPr>
          <w:ilvl w:val="0"/>
          <w:numId w:val="41"/>
        </w:numPr>
        <w:rPr>
          <w:highlight w:val="none"/>
        </w:rPr>
      </w:pPr>
      <w:r>
        <w:rPr>
          <w:highlight w:val="none"/>
        </w:rPr>
        <w:t>Appropriate background/vetting checks</w:t>
      </w:r>
    </w:p>
    <w:p w14:paraId="1FC3DF5A">
      <w:pPr>
        <w:pStyle w:val="style179"/>
        <w:numPr>
          <w:ilvl w:val="0"/>
          <w:numId w:val="41"/>
        </w:numPr>
        <w:rPr>
          <w:highlight w:val="none"/>
        </w:rPr>
      </w:pPr>
      <w:r>
        <w:rPr>
          <w:highlight w:val="none"/>
        </w:rPr>
        <w:t>Interview</w:t>
      </w:r>
    </w:p>
    <w:p w14:paraId="257B9875">
      <w:pPr>
        <w:pStyle w:val="style179"/>
        <w:numPr>
          <w:ilvl w:val="0"/>
          <w:numId w:val="41"/>
        </w:numPr>
        <w:rPr>
          <w:highlight w:val="none"/>
        </w:rPr>
      </w:pPr>
      <w:r>
        <w:rPr>
          <w:highlight w:val="none"/>
        </w:rPr>
        <w:t>Code-of-conduct acknowledgement</w:t>
      </w:r>
    </w:p>
    <w:p w14:paraId="8893500F">
      <w:pPr>
        <w:pStyle w:val="style179"/>
        <w:numPr>
          <w:ilvl w:val="0"/>
          <w:numId w:val="41"/>
        </w:numPr>
        <w:rPr>
          <w:highlight w:val="none"/>
        </w:rPr>
      </w:pPr>
      <w:r>
        <w:rPr>
          <w:highlight w:val="none"/>
        </w:rPr>
        <w:t>Declaration of safeguarding responsibilities</w:t>
      </w:r>
    </w:p>
    <w:p w14:paraId="75CC5FC0">
      <w:pPr>
        <w:pStyle w:val="style179"/>
        <w:numPr>
          <w:ilvl w:val="0"/>
          <w:numId w:val="41"/>
        </w:numPr>
        <w:rPr>
          <w:highlight w:val="none"/>
        </w:rPr>
      </w:pPr>
      <w:r>
        <w:rPr>
          <w:highlight w:val="none"/>
        </w:rPr>
        <w:t>No person should automatically be considered suitable simply because they have football experience.</w:t>
      </w:r>
    </w:p>
    <w:p w14:paraId="48EE20C6">
      <w:pPr>
        <w:pStyle w:val="style0"/>
        <w:rPr>
          <w:b/>
          <w:bCs/>
        </w:rPr>
      </w:pPr>
      <w:r>
        <w:rPr>
          <w:b/>
          <w:bCs/>
        </w:rPr>
        <w:t>11. COACH &amp; VOLUNTEER CODE OF CONDUCT</w:t>
      </w:r>
    </w:p>
    <w:p w14:paraId="FEA1079C">
      <w:pPr>
        <w:pStyle w:val="style0"/>
        <w:rPr/>
      </w:pPr>
      <w:r>
        <w:t>Adults working with players should:</w:t>
      </w:r>
    </w:p>
    <w:p w14:paraId="4ABCD6EE">
      <w:pPr>
        <w:pStyle w:val="style179"/>
        <w:numPr>
          <w:ilvl w:val="0"/>
          <w:numId w:val="42"/>
        </w:numPr>
        <w:rPr/>
      </w:pPr>
      <w:r>
        <w:t>Treat players respectfully.</w:t>
      </w:r>
    </w:p>
    <w:p w14:paraId="0C148614">
      <w:pPr>
        <w:pStyle w:val="style179"/>
        <w:numPr>
          <w:ilvl w:val="0"/>
          <w:numId w:val="42"/>
        </w:numPr>
        <w:rPr/>
      </w:pPr>
      <w:r>
        <w:t>Maintain appropriate boundaries.</w:t>
      </w:r>
    </w:p>
    <w:p w14:paraId="16715758">
      <w:pPr>
        <w:pStyle w:val="style179"/>
        <w:numPr>
          <w:ilvl w:val="0"/>
          <w:numId w:val="42"/>
        </w:numPr>
        <w:rPr/>
      </w:pPr>
      <w:r>
        <w:t>Avoid humiliating or degrading players.</w:t>
      </w:r>
    </w:p>
    <w:p w14:paraId="5B030A63">
      <w:pPr>
        <w:pStyle w:val="style179"/>
        <w:numPr>
          <w:ilvl w:val="0"/>
          <w:numId w:val="42"/>
        </w:numPr>
        <w:rPr/>
      </w:pPr>
      <w:r>
        <w:t>Use appropriate language.</w:t>
      </w:r>
    </w:p>
    <w:p w14:paraId="573ADE1A">
      <w:pPr>
        <w:pStyle w:val="style179"/>
        <w:numPr>
          <w:ilvl w:val="0"/>
          <w:numId w:val="42"/>
        </w:numPr>
        <w:rPr/>
      </w:pPr>
      <w:r>
        <w:t>Avoid favouritism.</w:t>
      </w:r>
    </w:p>
    <w:p w14:paraId="EB8708AC">
      <w:pPr>
        <w:pStyle w:val="style179"/>
        <w:numPr>
          <w:ilvl w:val="0"/>
          <w:numId w:val="42"/>
        </w:numPr>
        <w:rPr/>
      </w:pPr>
      <w:r>
        <w:t>Never use physical punishment.</w:t>
      </w:r>
    </w:p>
    <w:p w14:paraId="500C03E5">
      <w:pPr>
        <w:pStyle w:val="style179"/>
        <w:numPr>
          <w:ilvl w:val="0"/>
          <w:numId w:val="42"/>
        </w:numPr>
        <w:rPr/>
      </w:pPr>
      <w:r>
        <w:t>Never exploit their position of authority.</w:t>
      </w:r>
    </w:p>
    <w:p w14:paraId="4690EC48">
      <w:pPr>
        <w:pStyle w:val="style179"/>
        <w:numPr>
          <w:ilvl w:val="0"/>
          <w:numId w:val="42"/>
        </w:numPr>
        <w:rPr/>
      </w:pPr>
      <w:r>
        <w:t>Follow communication rules.</w:t>
      </w:r>
    </w:p>
    <w:p w14:paraId="46C79FC8">
      <w:pPr>
        <w:pStyle w:val="style179"/>
        <w:numPr>
          <w:ilvl w:val="0"/>
          <w:numId w:val="42"/>
        </w:numPr>
        <w:rPr/>
      </w:pPr>
      <w:r>
        <w:t>Follow photography/media procedures.</w:t>
      </w:r>
    </w:p>
    <w:p w14:paraId="CA3CBE48">
      <w:pPr>
        <w:pStyle w:val="style179"/>
        <w:numPr>
          <w:ilvl w:val="0"/>
          <w:numId w:val="42"/>
        </w:numPr>
        <w:rPr/>
      </w:pPr>
      <w:r>
        <w:t>Report safeguarding concerns.</w:t>
      </w:r>
    </w:p>
    <w:p w14:paraId="4CA984AE">
      <w:pPr>
        <w:pStyle w:val="style179"/>
        <w:numPr>
          <w:ilvl w:val="0"/>
          <w:numId w:val="42"/>
        </w:numPr>
        <w:rPr/>
      </w:pPr>
      <w:r>
        <w:t>Respect confidentiality.</w:t>
      </w:r>
    </w:p>
    <w:p w14:paraId="05B273B7">
      <w:pPr>
        <w:pStyle w:val="style0"/>
        <w:rPr>
          <w:b/>
          <w:bCs/>
        </w:rPr>
      </w:pPr>
      <w:r>
        <w:rPr>
          <w:b/>
          <w:bCs/>
        </w:rPr>
        <w:t>12. ONE-TO-ONE CONTACT</w:t>
      </w:r>
    </w:p>
    <w:p w14:paraId="24C8436C">
      <w:pPr>
        <w:pStyle w:val="style0"/>
        <w:rPr>
          <w:b/>
          <w:bCs/>
        </w:rPr>
      </w:pPr>
      <w:r>
        <w:rPr>
          <w:b/>
          <w:bCs/>
        </w:rPr>
        <w:t>Sporting Pearls should minimise situations where an adult is unnecessarily isolated with a child.</w:t>
      </w:r>
    </w:p>
    <w:p w14:paraId="CF854C14">
      <w:pPr>
        <w:pStyle w:val="style0"/>
        <w:rPr>
          <w:b/>
          <w:bCs/>
        </w:rPr>
      </w:pPr>
      <w:r>
        <w:rPr>
          <w:b/>
          <w:bCs/>
        </w:rPr>
        <w:t>Where individual coaching or support is necessary, appropriate safeguards should be used, such as:</w:t>
      </w:r>
    </w:p>
    <w:p w14:paraId="203F98DC">
      <w:pPr>
        <w:pStyle w:val="style0"/>
        <w:rPr>
          <w:b/>
          <w:bCs/>
        </w:rPr>
      </w:pPr>
      <w:r>
        <w:rPr>
          <w:b/>
          <w:bCs/>
        </w:rPr>
        <w:t>Observable environments.</w:t>
      </w:r>
    </w:p>
    <w:p w14:paraId="8926092E">
      <w:pPr>
        <w:pStyle w:val="style0"/>
        <w:rPr>
          <w:b/>
          <w:bCs/>
        </w:rPr>
      </w:pPr>
      <w:r>
        <w:rPr>
          <w:b/>
          <w:bCs/>
        </w:rPr>
        <w:t>Open/appropriate spaces.</w:t>
      </w:r>
    </w:p>
    <w:p w14:paraId="6A486CC4">
      <w:pPr>
        <w:pStyle w:val="style0"/>
        <w:rPr>
          <w:b/>
          <w:bCs/>
        </w:rPr>
      </w:pPr>
      <w:r>
        <w:rPr>
          <w:b/>
          <w:bCs/>
        </w:rPr>
        <w:t>Suitable supervision.</w:t>
      </w:r>
    </w:p>
    <w:p w14:paraId="F67C59D7">
      <w:pPr>
        <w:pStyle w:val="style0"/>
        <w:rPr/>
      </w:pPr>
      <w:r>
        <w:rPr>
          <w:b/>
          <w:bCs/>
        </w:rPr>
        <w:t>Transparent communication</w:t>
      </w:r>
      <w:r>
        <w:t>.</w:t>
      </w:r>
    </w:p>
    <w:p w14:paraId="E1D7CCD2">
      <w:pPr>
        <w:pStyle w:val="style0"/>
        <w:rPr/>
      </w:pPr>
      <w:r>
        <w:t>Parent/guardian involvement where appropriate.</w:t>
      </w:r>
    </w:p>
    <w:p w14:paraId="2AED5070">
      <w:pPr>
        <w:pStyle w:val="style0"/>
        <w:rPr/>
      </w:pPr>
      <w:r>
        <w:rPr>
          <w:b/>
          <w:bCs/>
        </w:rPr>
        <w:t>13. DIGITAL COMMUNICATION</w:t>
      </w:r>
      <w:r>
        <w:t>.</w:t>
      </w:r>
    </w:p>
    <w:p w14:paraId="A1075B70">
      <w:pPr>
        <w:pStyle w:val="style0"/>
        <w:rPr/>
      </w:pPr>
      <w:r>
        <w:t>Sporting Pearls sh</w:t>
      </w:r>
      <w:r>
        <w:rPr>
          <w:lang w:val="en-US"/>
        </w:rPr>
        <w:t xml:space="preserve">all </w:t>
      </w:r>
      <w:r>
        <w:t>establish rules covering:</w:t>
      </w:r>
    </w:p>
    <w:p w14:paraId="7DE79EC1">
      <w:pPr>
        <w:pStyle w:val="style179"/>
        <w:numPr>
          <w:ilvl w:val="0"/>
          <w:numId w:val="43"/>
        </w:numPr>
        <w:rPr/>
      </w:pPr>
      <w:r>
        <w:t>WhatsApp</w:t>
      </w:r>
    </w:p>
    <w:p w14:paraId="8283A10B">
      <w:pPr>
        <w:pStyle w:val="style179"/>
        <w:numPr>
          <w:ilvl w:val="0"/>
          <w:numId w:val="43"/>
        </w:numPr>
        <w:rPr/>
      </w:pPr>
      <w:r>
        <w:t>SMS</w:t>
      </w:r>
    </w:p>
    <w:p w14:paraId="1B8B14A1">
      <w:pPr>
        <w:pStyle w:val="style179"/>
        <w:numPr>
          <w:ilvl w:val="0"/>
          <w:numId w:val="43"/>
        </w:numPr>
        <w:rPr/>
      </w:pPr>
      <w:r>
        <w:t>Email</w:t>
      </w:r>
    </w:p>
    <w:p w14:paraId="4111BF2A">
      <w:pPr>
        <w:pStyle w:val="style179"/>
        <w:numPr>
          <w:ilvl w:val="0"/>
          <w:numId w:val="43"/>
        </w:numPr>
        <w:rPr/>
      </w:pPr>
      <w:r>
        <w:t>Social media</w:t>
      </w:r>
    </w:p>
    <w:p w14:paraId="B3A70080">
      <w:pPr>
        <w:pStyle w:val="style179"/>
        <w:numPr>
          <w:ilvl w:val="0"/>
          <w:numId w:val="43"/>
        </w:numPr>
        <w:rPr/>
      </w:pPr>
      <w:r>
        <w:t>Direct messaging</w:t>
      </w:r>
    </w:p>
    <w:p w14:paraId="EB9257F3">
      <w:pPr>
        <w:pStyle w:val="style179"/>
        <w:numPr>
          <w:ilvl w:val="0"/>
          <w:numId w:val="43"/>
        </w:numPr>
        <w:rPr/>
      </w:pPr>
      <w:r>
        <w:t>Online meetings</w:t>
      </w:r>
    </w:p>
    <w:p w14:paraId="6A739B4E">
      <w:pPr>
        <w:pStyle w:val="style179"/>
        <w:numPr>
          <w:ilvl w:val="0"/>
          <w:numId w:val="43"/>
        </w:numPr>
        <w:rPr/>
      </w:pPr>
      <w:r>
        <w:t>Player photographs</w:t>
      </w:r>
    </w:p>
    <w:p w14:paraId="0E0AD3FE">
      <w:pPr>
        <w:pStyle w:val="style179"/>
        <w:numPr>
          <w:ilvl w:val="0"/>
          <w:numId w:val="43"/>
        </w:numPr>
        <w:rPr/>
      </w:pPr>
      <w:r>
        <w:t>Video</w:t>
      </w:r>
    </w:p>
    <w:p w14:paraId="5435BBE0">
      <w:pPr>
        <w:pStyle w:val="style179"/>
        <w:numPr>
          <w:ilvl w:val="0"/>
          <w:numId w:val="43"/>
        </w:numPr>
        <w:rPr/>
      </w:pPr>
      <w:r>
        <w:t>Digital records</w:t>
      </w:r>
    </w:p>
    <w:p w14:paraId="2E829646">
      <w:pPr>
        <w:pStyle w:val="style0"/>
        <w:rPr/>
      </w:pPr>
      <w:r>
        <w:t>Adults should use official academy channels wherever possible, rather than creating inappropriate private communication relationships with young players.</w:t>
      </w:r>
    </w:p>
    <w:p w14:paraId="828FE03B">
      <w:pPr>
        <w:pStyle w:val="style0"/>
        <w:rPr>
          <w:b/>
          <w:bCs/>
        </w:rPr>
      </w:pPr>
      <w:r>
        <w:rPr>
          <w:b/>
          <w:bCs/>
        </w:rPr>
        <w:t>14. PHOTOGRAPHY &amp; VIDEO</w:t>
      </w:r>
    </w:p>
    <w:p w14:paraId="F77EE223">
      <w:pPr>
        <w:pStyle w:val="style0"/>
        <w:rPr/>
      </w:pPr>
      <w:r>
        <w:t>Before publishing identifiable images of young players, Sporting Pearls should have appropriate consent and clear rules covering:</w:t>
      </w:r>
    </w:p>
    <w:p w14:paraId="D8726DFA">
      <w:pPr>
        <w:pStyle w:val="style179"/>
        <w:numPr>
          <w:ilvl w:val="0"/>
          <w:numId w:val="44"/>
        </w:numPr>
        <w:rPr>
          <w:b w:val="false"/>
          <w:bCs w:val="false"/>
        </w:rPr>
      </w:pPr>
      <w:r>
        <w:rPr>
          <w:b w:val="false"/>
          <w:bCs w:val="false"/>
        </w:rPr>
        <w:t>Who may photograph players.</w:t>
      </w:r>
    </w:p>
    <w:p w14:paraId="17EB74A3">
      <w:pPr>
        <w:pStyle w:val="style179"/>
        <w:numPr>
          <w:ilvl w:val="0"/>
          <w:numId w:val="44"/>
        </w:numPr>
        <w:rPr>
          <w:b w:val="false"/>
          <w:bCs w:val="false"/>
        </w:rPr>
      </w:pPr>
      <w:r>
        <w:rPr>
          <w:b w:val="false"/>
          <w:bCs w:val="false"/>
        </w:rPr>
        <w:t>Where images may be taken.</w:t>
      </w:r>
    </w:p>
    <w:p w14:paraId="0E4FEBD8">
      <w:pPr>
        <w:pStyle w:val="style179"/>
        <w:numPr>
          <w:ilvl w:val="0"/>
          <w:numId w:val="44"/>
        </w:numPr>
        <w:rPr>
          <w:b w:val="false"/>
          <w:bCs w:val="false"/>
        </w:rPr>
      </w:pPr>
      <w:r>
        <w:rPr>
          <w:b w:val="false"/>
          <w:bCs w:val="false"/>
        </w:rPr>
        <w:t>Who can access them.</w:t>
      </w:r>
    </w:p>
    <w:p w14:paraId="9C94E7C5">
      <w:pPr>
        <w:pStyle w:val="style179"/>
        <w:numPr>
          <w:ilvl w:val="0"/>
          <w:numId w:val="44"/>
        </w:numPr>
        <w:rPr>
          <w:b w:val="false"/>
          <w:bCs w:val="false"/>
        </w:rPr>
      </w:pPr>
      <w:r>
        <w:rPr>
          <w:b w:val="false"/>
          <w:bCs w:val="false"/>
        </w:rPr>
        <w:t>Where they may be published.</w:t>
      </w:r>
    </w:p>
    <w:p w14:paraId="89A3AE3C">
      <w:pPr>
        <w:pStyle w:val="style179"/>
        <w:numPr>
          <w:ilvl w:val="0"/>
          <w:numId w:val="44"/>
        </w:numPr>
        <w:rPr>
          <w:b w:val="false"/>
          <w:bCs w:val="false"/>
        </w:rPr>
      </w:pPr>
      <w:r>
        <w:rPr>
          <w:b w:val="false"/>
          <w:bCs w:val="false"/>
        </w:rPr>
        <w:t>How consent is recorded.</w:t>
      </w:r>
    </w:p>
    <w:p w14:paraId="F1F88612">
      <w:pPr>
        <w:pStyle w:val="style179"/>
        <w:numPr>
          <w:ilvl w:val="0"/>
          <w:numId w:val="44"/>
        </w:numPr>
        <w:rPr>
          <w:b w:val="false"/>
          <w:bCs w:val="false"/>
        </w:rPr>
      </w:pPr>
      <w:r>
        <w:rPr>
          <w:b w:val="false"/>
          <w:bCs w:val="false"/>
        </w:rPr>
        <w:t>How consent can be withdrawn where applicable.</w:t>
      </w:r>
    </w:p>
    <w:p w14:paraId="5B3A17E3">
      <w:pPr>
        <w:pStyle w:val="style179"/>
        <w:numPr>
          <w:ilvl w:val="0"/>
          <w:numId w:val="44"/>
        </w:numPr>
        <w:rPr/>
      </w:pPr>
      <w:r>
        <w:rPr>
          <w:b w:val="false"/>
          <w:bCs w:val="false"/>
        </w:rPr>
        <w:t>Images should never be used in a manner that compromises a child's dignity, safety or privacy</w:t>
      </w:r>
      <w:r>
        <w:t>.</w:t>
      </w:r>
    </w:p>
    <w:p w14:paraId="4D833FF1">
      <w:pPr>
        <w:pStyle w:val="style0"/>
        <w:rPr>
          <w:b/>
          <w:bCs/>
        </w:rPr>
      </w:pPr>
      <w:r>
        <w:rPr>
          <w:b/>
          <w:bCs/>
        </w:rPr>
        <w:t>15. SOCIAL MEDIA</w:t>
      </w:r>
    </w:p>
    <w:p w14:paraId="FD1F896F">
      <w:pPr>
        <w:pStyle w:val="style0"/>
        <w:rPr/>
      </w:pPr>
      <w:r>
        <w:t>The academy should establish official social-media procedures covering:</w:t>
      </w:r>
    </w:p>
    <w:p w14:paraId="A478F9B6">
      <w:pPr>
        <w:pStyle w:val="style179"/>
        <w:numPr>
          <w:ilvl w:val="0"/>
          <w:numId w:val="45"/>
        </w:numPr>
        <w:rPr/>
      </w:pPr>
      <w:r>
        <w:t>Who can publish content.</w:t>
      </w:r>
    </w:p>
    <w:p w14:paraId="693E0F1C">
      <w:pPr>
        <w:pStyle w:val="style179"/>
        <w:numPr>
          <w:ilvl w:val="0"/>
          <w:numId w:val="45"/>
        </w:numPr>
        <w:rPr/>
      </w:pPr>
      <w:r>
        <w:t>What player information may be published.</w:t>
      </w:r>
    </w:p>
    <w:p w14:paraId="A360FB79">
      <w:pPr>
        <w:pStyle w:val="style179"/>
        <w:numPr>
          <w:ilvl w:val="0"/>
          <w:numId w:val="45"/>
        </w:numPr>
        <w:rPr/>
      </w:pPr>
      <w:r>
        <w:t>Photography permissions.</w:t>
      </w:r>
    </w:p>
    <w:p w14:paraId="CE884E29">
      <w:pPr>
        <w:pStyle w:val="style179"/>
        <w:numPr>
          <w:ilvl w:val="0"/>
          <w:numId w:val="45"/>
        </w:numPr>
        <w:rPr/>
      </w:pPr>
      <w:r>
        <w:t>Tagging.</w:t>
      </w:r>
    </w:p>
    <w:p w14:paraId="FCF97B9C">
      <w:pPr>
        <w:pStyle w:val="style179"/>
        <w:numPr>
          <w:ilvl w:val="0"/>
          <w:numId w:val="45"/>
        </w:numPr>
        <w:rPr/>
      </w:pPr>
      <w:r>
        <w:t>Comments.</w:t>
      </w:r>
    </w:p>
    <w:p w14:paraId="0358E53C">
      <w:pPr>
        <w:pStyle w:val="style179"/>
        <w:numPr>
          <w:ilvl w:val="0"/>
          <w:numId w:val="45"/>
        </w:numPr>
        <w:rPr/>
      </w:pPr>
      <w:r>
        <w:t>Direct messages.</w:t>
      </w:r>
    </w:p>
    <w:p w14:paraId="C412DBC4">
      <w:pPr>
        <w:pStyle w:val="style179"/>
        <w:numPr>
          <w:ilvl w:val="0"/>
          <w:numId w:val="45"/>
        </w:numPr>
        <w:rPr/>
      </w:pPr>
      <w:r>
        <w:t>Handling inappropriate content.</w:t>
      </w:r>
    </w:p>
    <w:p w14:paraId="1483E832">
      <w:pPr>
        <w:pStyle w:val="style179"/>
        <w:numPr>
          <w:ilvl w:val="0"/>
          <w:numId w:val="45"/>
        </w:numPr>
        <w:rPr/>
      </w:pPr>
      <w:r>
        <w:t>Removal/escalation procedures.</w:t>
      </w:r>
    </w:p>
    <w:p w14:paraId="0BB2CBFC">
      <w:pPr>
        <w:pStyle w:val="style0"/>
        <w:rPr/>
      </w:pPr>
      <w:r>
        <w:t>The rule should be:</w:t>
      </w:r>
    </w:p>
    <w:p w14:paraId="49B74BF3">
      <w:pPr>
        <w:pStyle w:val="style0"/>
        <w:rPr/>
      </w:pPr>
      <w:r>
        <w:t>Player welfare comes before social-media engagement.</w:t>
      </w:r>
    </w:p>
    <w:p w14:paraId="BBC0A9DD">
      <w:pPr>
        <w:pStyle w:val="style0"/>
        <w:rPr>
          <w:b/>
          <w:bCs/>
        </w:rPr>
      </w:pPr>
      <w:r>
        <w:rPr>
          <w:b/>
          <w:bCs/>
        </w:rPr>
        <w:t>16. TRAVEL &amp; MATCHES</w:t>
      </w:r>
    </w:p>
    <w:p w14:paraId="28E26959">
      <w:pPr>
        <w:pStyle w:val="style0"/>
        <w:rPr/>
      </w:pPr>
      <w:r>
        <w:t>Safeguarding arrangements should cover:</w:t>
      </w:r>
    </w:p>
    <w:p w14:paraId="6EB5CC3C">
      <w:pPr>
        <w:pStyle w:val="style179"/>
        <w:numPr>
          <w:ilvl w:val="0"/>
          <w:numId w:val="46"/>
        </w:numPr>
        <w:rPr/>
      </w:pPr>
      <w:r>
        <w:t>Transport</w:t>
      </w:r>
    </w:p>
    <w:p w14:paraId="47618E3F">
      <w:pPr>
        <w:pStyle w:val="style179"/>
        <w:numPr>
          <w:ilvl w:val="0"/>
          <w:numId w:val="46"/>
        </w:numPr>
        <w:rPr/>
      </w:pPr>
      <w:r>
        <w:t>Accommodation</w:t>
      </w:r>
    </w:p>
    <w:p w14:paraId="A0331123">
      <w:pPr>
        <w:pStyle w:val="style179"/>
        <w:numPr>
          <w:ilvl w:val="0"/>
          <w:numId w:val="46"/>
        </w:numPr>
        <w:rPr/>
      </w:pPr>
      <w:r>
        <w:t>Supervision</w:t>
      </w:r>
    </w:p>
    <w:p w14:paraId="FB838AF0">
      <w:pPr>
        <w:pStyle w:val="style179"/>
        <w:numPr>
          <w:ilvl w:val="0"/>
          <w:numId w:val="46"/>
        </w:numPr>
        <w:rPr/>
      </w:pPr>
      <w:r>
        <w:t>Emergency contacts</w:t>
      </w:r>
    </w:p>
    <w:p w14:paraId="44D1FD8D">
      <w:pPr>
        <w:pStyle w:val="style179"/>
        <w:numPr>
          <w:ilvl w:val="0"/>
          <w:numId w:val="46"/>
        </w:numPr>
        <w:rPr/>
      </w:pPr>
      <w:r>
        <w:t>Player lists</w:t>
      </w:r>
    </w:p>
    <w:p w14:paraId="360D5650">
      <w:pPr>
        <w:pStyle w:val="style179"/>
        <w:numPr>
          <w:ilvl w:val="0"/>
          <w:numId w:val="46"/>
        </w:numPr>
        <w:rPr/>
      </w:pPr>
      <w:r>
        <w:t>Parent/guardian communication</w:t>
      </w:r>
    </w:p>
    <w:p w14:paraId="FD378CAE">
      <w:pPr>
        <w:pStyle w:val="style179"/>
        <w:numPr>
          <w:ilvl w:val="0"/>
          <w:numId w:val="46"/>
        </w:numPr>
        <w:rPr/>
      </w:pPr>
      <w:r>
        <w:t>Travel permissions</w:t>
      </w:r>
    </w:p>
    <w:p w14:paraId="617C5788">
      <w:pPr>
        <w:pStyle w:val="style179"/>
        <w:numPr>
          <w:ilvl w:val="0"/>
          <w:numId w:val="46"/>
        </w:numPr>
        <w:rPr/>
      </w:pPr>
      <w:r>
        <w:t>Medical information where appropriately collected</w:t>
      </w:r>
    </w:p>
    <w:p w14:paraId="8E04594D">
      <w:pPr>
        <w:pStyle w:val="style179"/>
        <w:numPr>
          <w:ilvl w:val="0"/>
          <w:numId w:val="46"/>
        </w:numPr>
        <w:rPr/>
      </w:pPr>
      <w:r>
        <w:t>Appropriate adult-to-player arrangements</w:t>
      </w:r>
    </w:p>
    <w:p w14:paraId="948A8021">
      <w:pPr>
        <w:pStyle w:val="style179"/>
        <w:numPr>
          <w:ilvl w:val="0"/>
          <w:numId w:val="46"/>
        </w:numPr>
        <w:rPr/>
      </w:pPr>
      <w:r>
        <w:t>Travel plans should be documented before significant trips.</w:t>
      </w:r>
    </w:p>
    <w:p w14:paraId="424E6444">
      <w:pPr>
        <w:pStyle w:val="style0"/>
        <w:rPr>
          <w:b/>
          <w:bCs/>
        </w:rPr>
      </w:pPr>
      <w:r>
        <w:rPr>
          <w:b/>
          <w:bCs/>
        </w:rPr>
        <w:t>17. PARENTS &amp; GUARDIANS</w:t>
      </w:r>
    </w:p>
    <w:p w14:paraId="C6E08D57">
      <w:pPr>
        <w:pStyle w:val="style0"/>
        <w:rPr/>
      </w:pPr>
      <w:r>
        <w:t>Parents/guardians should receive:</w:t>
      </w:r>
    </w:p>
    <w:p w14:paraId="E6F50953">
      <w:pPr>
        <w:pStyle w:val="style179"/>
        <w:numPr>
          <w:ilvl w:val="0"/>
          <w:numId w:val="47"/>
        </w:numPr>
        <w:rPr/>
      </w:pPr>
      <w:r>
        <w:t>Safeguarding information.</w:t>
      </w:r>
    </w:p>
    <w:p w14:paraId="BF60464E">
      <w:pPr>
        <w:pStyle w:val="style179"/>
        <w:numPr>
          <w:ilvl w:val="0"/>
          <w:numId w:val="47"/>
        </w:numPr>
        <w:rPr/>
      </w:pPr>
      <w:r>
        <w:t>Relevant codes of conduct.</w:t>
      </w:r>
    </w:p>
    <w:p w14:paraId="A5117D13">
      <w:pPr>
        <w:pStyle w:val="style179"/>
        <w:numPr>
          <w:ilvl w:val="0"/>
          <w:numId w:val="47"/>
        </w:numPr>
        <w:rPr/>
      </w:pPr>
      <w:r>
        <w:t>Reporting procedures.</w:t>
      </w:r>
    </w:p>
    <w:p w14:paraId="3431634A">
      <w:pPr>
        <w:pStyle w:val="style179"/>
        <w:numPr>
          <w:ilvl w:val="0"/>
          <w:numId w:val="47"/>
        </w:numPr>
        <w:rPr/>
      </w:pPr>
      <w:r>
        <w:t>Emergency information.</w:t>
      </w:r>
    </w:p>
    <w:p w14:paraId="F33A6B90">
      <w:pPr>
        <w:pStyle w:val="style179"/>
        <w:numPr>
          <w:ilvl w:val="0"/>
          <w:numId w:val="47"/>
        </w:numPr>
        <w:rPr/>
      </w:pPr>
      <w:r>
        <w:t>Consent information.</w:t>
      </w:r>
    </w:p>
    <w:p w14:paraId="BC4654DE">
      <w:pPr>
        <w:pStyle w:val="style179"/>
        <w:numPr>
          <w:ilvl w:val="0"/>
          <w:numId w:val="47"/>
        </w:numPr>
        <w:rPr/>
      </w:pPr>
      <w:r>
        <w:t>Communication expectations.</w:t>
      </w:r>
    </w:p>
    <w:p w14:paraId="356717D8">
      <w:pPr>
        <w:pStyle w:val="style179"/>
        <w:numPr>
          <w:ilvl w:val="0"/>
          <w:numId w:val="47"/>
        </w:numPr>
        <w:rPr/>
      </w:pPr>
      <w:r>
        <w:t>Parents should also know who they can approach when they have a concern.</w:t>
      </w:r>
    </w:p>
    <w:p w14:paraId="B421EB66">
      <w:pPr>
        <w:pStyle w:val="style0"/>
        <w:rPr>
          <w:b/>
          <w:bCs/>
        </w:rPr>
      </w:pPr>
      <w:r>
        <w:rPr>
          <w:b/>
          <w:bCs/>
        </w:rPr>
        <w:t>18. PLAYER CODE OF CONDUCT</w:t>
      </w:r>
    </w:p>
    <w:p w14:paraId="3030D85C">
      <w:pPr>
        <w:pStyle w:val="style0"/>
        <w:rPr/>
      </w:pPr>
      <w:r>
        <w:t>Players should be expected to:</w:t>
      </w:r>
    </w:p>
    <w:p w14:paraId="68FF1570">
      <w:pPr>
        <w:pStyle w:val="style179"/>
        <w:numPr>
          <w:ilvl w:val="0"/>
          <w:numId w:val="48"/>
        </w:numPr>
        <w:rPr/>
      </w:pPr>
      <w:r>
        <w:t>Respect teammates.</w:t>
      </w:r>
    </w:p>
    <w:p w14:paraId="40B1C834">
      <w:pPr>
        <w:pStyle w:val="style179"/>
        <w:numPr>
          <w:ilvl w:val="0"/>
          <w:numId w:val="48"/>
        </w:numPr>
        <w:rPr/>
      </w:pPr>
      <w:r>
        <w:t>Respect opponents.</w:t>
      </w:r>
    </w:p>
    <w:p w14:paraId="D188127A">
      <w:pPr>
        <w:pStyle w:val="style179"/>
        <w:numPr>
          <w:ilvl w:val="0"/>
          <w:numId w:val="48"/>
        </w:numPr>
        <w:rPr/>
      </w:pPr>
      <w:r>
        <w:t>Respect coaches.</w:t>
      </w:r>
    </w:p>
    <w:p w14:paraId="639291B4">
      <w:pPr>
        <w:pStyle w:val="style179"/>
        <w:numPr>
          <w:ilvl w:val="0"/>
          <w:numId w:val="48"/>
        </w:numPr>
        <w:rPr/>
      </w:pPr>
      <w:r>
        <w:t>Respect officials.</w:t>
      </w:r>
    </w:p>
    <w:p w14:paraId="76F8CA2F">
      <w:pPr>
        <w:pStyle w:val="style179"/>
        <w:numPr>
          <w:ilvl w:val="0"/>
          <w:numId w:val="48"/>
        </w:numPr>
        <w:rPr/>
      </w:pPr>
      <w:r>
        <w:t>Reject bullying.</w:t>
      </w:r>
    </w:p>
    <w:p w14:paraId="86A338FD">
      <w:pPr>
        <w:pStyle w:val="style179"/>
        <w:numPr>
          <w:ilvl w:val="0"/>
          <w:numId w:val="48"/>
        </w:numPr>
        <w:rPr/>
      </w:pPr>
      <w:r>
        <w:t>Avoid discriminatory behaviour.</w:t>
      </w:r>
    </w:p>
    <w:p w14:paraId="CE8B7E1F">
      <w:pPr>
        <w:pStyle w:val="style179"/>
        <w:numPr>
          <w:ilvl w:val="0"/>
          <w:numId w:val="48"/>
        </w:numPr>
        <w:rPr/>
      </w:pPr>
      <w:r>
        <w:t>Report concerns.</w:t>
      </w:r>
    </w:p>
    <w:p w14:paraId="A0743187">
      <w:pPr>
        <w:pStyle w:val="style179"/>
        <w:numPr>
          <w:ilvl w:val="0"/>
          <w:numId w:val="48"/>
        </w:numPr>
        <w:rPr/>
      </w:pPr>
      <w:r>
        <w:t>Protect teammates.</w:t>
      </w:r>
    </w:p>
    <w:p w14:paraId="63391B4F">
      <w:pPr>
        <w:pStyle w:val="style179"/>
        <w:numPr>
          <w:ilvl w:val="0"/>
          <w:numId w:val="48"/>
        </w:numPr>
        <w:rPr/>
      </w:pPr>
      <w:r>
        <w:t>Follow reasonable safety instructions.</w:t>
      </w:r>
    </w:p>
    <w:p w14:paraId="DABB4DF2">
      <w:pPr>
        <w:pStyle w:val="style179"/>
        <w:numPr>
          <w:ilvl w:val="0"/>
          <w:numId w:val="48"/>
        </w:numPr>
        <w:rPr/>
      </w:pPr>
      <w:r>
        <w:t>Younger players should receive safeguarding information in age-appropriate language.</w:t>
      </w:r>
    </w:p>
    <w:p w14:paraId="D8C24C63">
      <w:pPr>
        <w:pStyle w:val="style0"/>
        <w:rPr>
          <w:b/>
          <w:bCs/>
        </w:rPr>
      </w:pPr>
      <w:r>
        <w:rPr>
          <w:b/>
          <w:bCs/>
        </w:rPr>
        <w:t>19. INCIDENT MANAGEMENT</w:t>
      </w:r>
    </w:p>
    <w:p w14:paraId="6E10AEE5">
      <w:pPr>
        <w:pStyle w:val="style0"/>
        <w:rPr/>
      </w:pPr>
      <w:r>
        <w:t>Every safeguarding incident or concern should be handled through a structured process:</w:t>
      </w:r>
    </w:p>
    <w:p w14:paraId="B785DB45">
      <w:pPr>
        <w:pStyle w:val="style0"/>
        <w:rPr>
          <w:b/>
          <w:bCs/>
        </w:rPr>
      </w:pPr>
      <w:r>
        <w:rPr>
          <w:b/>
          <w:bCs/>
        </w:rPr>
        <w:t>CONCERN IDENTIFIED</w:t>
      </w:r>
    </w:p>
    <w:p w14:paraId="417BA785">
      <w:pPr>
        <w:pStyle w:val="style0"/>
        <w:rPr>
          <w:b/>
          <w:bCs/>
        </w:rPr>
      </w:pPr>
      <w:r>
        <w:rPr>
          <w:b/>
          <w:bCs/>
        </w:rPr>
        <w:t xml:space="preserve">        ↓</w:t>
      </w:r>
    </w:p>
    <w:p w14:paraId="692456C3">
      <w:pPr>
        <w:pStyle w:val="style0"/>
        <w:rPr>
          <w:b/>
          <w:bCs/>
        </w:rPr>
      </w:pPr>
      <w:r>
        <w:rPr>
          <w:b/>
          <w:bCs/>
        </w:rPr>
        <w:t>IMMEDIATE SAFETY CHECK</w:t>
      </w:r>
    </w:p>
    <w:p w14:paraId="8C641A31">
      <w:pPr>
        <w:pStyle w:val="style0"/>
        <w:rPr>
          <w:b/>
          <w:bCs/>
        </w:rPr>
      </w:pPr>
      <w:r>
        <w:rPr>
          <w:b/>
          <w:bCs/>
        </w:rPr>
        <w:t xml:space="preserve">        ↓</w:t>
      </w:r>
    </w:p>
    <w:p w14:paraId="F18D9715">
      <w:pPr>
        <w:pStyle w:val="style0"/>
        <w:rPr>
          <w:b/>
          <w:bCs/>
        </w:rPr>
      </w:pPr>
      <w:r>
        <w:rPr>
          <w:b/>
          <w:bCs/>
        </w:rPr>
        <w:t>REPORT TO SAFEGUARDING LEAD</w:t>
      </w:r>
    </w:p>
    <w:p w14:paraId="B6C98441">
      <w:pPr>
        <w:pStyle w:val="style0"/>
        <w:rPr>
          <w:b/>
          <w:bCs/>
        </w:rPr>
      </w:pPr>
      <w:r>
        <w:rPr>
          <w:b/>
          <w:bCs/>
        </w:rPr>
        <w:t xml:space="preserve">        ↓</w:t>
      </w:r>
    </w:p>
    <w:p w14:paraId="2B5D6923">
      <w:pPr>
        <w:pStyle w:val="style0"/>
        <w:rPr>
          <w:b/>
          <w:bCs/>
        </w:rPr>
      </w:pPr>
      <w:r>
        <w:rPr>
          <w:b/>
          <w:bCs/>
        </w:rPr>
        <w:t>DOCUMENT INFORMATION</w:t>
      </w:r>
    </w:p>
    <w:p w14:paraId="208E05BB">
      <w:pPr>
        <w:pStyle w:val="style0"/>
        <w:rPr>
          <w:b/>
          <w:bCs/>
        </w:rPr>
      </w:pPr>
      <w:r>
        <w:rPr>
          <w:b/>
          <w:bCs/>
        </w:rPr>
        <w:t xml:space="preserve">        ↓</w:t>
      </w:r>
    </w:p>
    <w:p w14:paraId="886DE320">
      <w:pPr>
        <w:pStyle w:val="style0"/>
        <w:rPr>
          <w:b/>
          <w:bCs/>
        </w:rPr>
      </w:pPr>
      <w:r>
        <w:rPr>
          <w:b/>
          <w:bCs/>
        </w:rPr>
        <w:t>ASSESS LEVEL OF RISK</w:t>
      </w:r>
    </w:p>
    <w:p w14:paraId="64A7D2C2">
      <w:pPr>
        <w:pStyle w:val="style0"/>
        <w:rPr>
          <w:b/>
          <w:bCs/>
        </w:rPr>
      </w:pPr>
      <w:r>
        <w:rPr>
          <w:b/>
          <w:bCs/>
        </w:rPr>
        <w:t xml:space="preserve">        ↓</w:t>
      </w:r>
    </w:p>
    <w:p w14:paraId="8E205805">
      <w:pPr>
        <w:pStyle w:val="style0"/>
        <w:rPr>
          <w:b/>
          <w:bCs/>
        </w:rPr>
      </w:pPr>
      <w:r>
        <w:rPr>
          <w:b/>
          <w:bCs/>
        </w:rPr>
        <w:t>APPROPRIATE ACTION / REFERRAL</w:t>
      </w:r>
    </w:p>
    <w:p w14:paraId="1FF718FF">
      <w:pPr>
        <w:pStyle w:val="style0"/>
        <w:rPr>
          <w:b/>
          <w:bCs/>
        </w:rPr>
      </w:pPr>
      <w:r>
        <w:rPr>
          <w:b/>
          <w:bCs/>
        </w:rPr>
        <w:t xml:space="preserve">        ↓</w:t>
      </w:r>
    </w:p>
    <w:p w14:paraId="B9D71C88">
      <w:pPr>
        <w:pStyle w:val="style0"/>
        <w:rPr>
          <w:b/>
          <w:bCs/>
        </w:rPr>
      </w:pPr>
      <w:r>
        <w:rPr>
          <w:b/>
          <w:bCs/>
        </w:rPr>
        <w:t>ONGOING SUPPORT</w:t>
      </w:r>
    </w:p>
    <w:p w14:paraId="A2995350">
      <w:pPr>
        <w:pStyle w:val="style0"/>
        <w:rPr>
          <w:b/>
          <w:bCs/>
        </w:rPr>
      </w:pPr>
      <w:r>
        <w:rPr>
          <w:b/>
          <w:bCs/>
        </w:rPr>
        <w:t xml:space="preserve">        ↓</w:t>
      </w:r>
    </w:p>
    <w:p w14:paraId="2079043A">
      <w:pPr>
        <w:pStyle w:val="style0"/>
        <w:rPr>
          <w:b/>
          <w:bCs/>
        </w:rPr>
      </w:pPr>
      <w:r>
        <w:rPr>
          <w:b/>
          <w:bCs/>
        </w:rPr>
        <w:t>RECORD &amp; REVIEW</w:t>
      </w:r>
    </w:p>
    <w:p w14:paraId="8A2A0BCF">
      <w:pPr>
        <w:pStyle w:val="style0"/>
        <w:rPr/>
      </w:pPr>
      <w:r>
        <w:t>Serious cases should be referred to appropriate competent authorities rather than handled internally as ordinary disciplinary matters.</w:t>
      </w:r>
    </w:p>
    <w:p w14:paraId="219D711C">
      <w:pPr>
        <w:pStyle w:val="style0"/>
        <w:rPr>
          <w:b/>
          <w:bCs/>
        </w:rPr>
      </w:pPr>
      <w:r>
        <w:rPr>
          <w:b/>
          <w:bCs/>
        </w:rPr>
        <w:t>20. CONFIDENTIALITY &amp; RECORD KEEPING</w:t>
      </w:r>
    </w:p>
    <w:p w14:paraId="9F751D62">
      <w:pPr>
        <w:pStyle w:val="style0"/>
        <w:rPr/>
      </w:pPr>
      <w:r>
        <w:t>Safeguarding records should be:</w:t>
      </w:r>
    </w:p>
    <w:p w14:paraId="23BBA24E">
      <w:pPr>
        <w:pStyle w:val="style179"/>
        <w:numPr>
          <w:ilvl w:val="0"/>
          <w:numId w:val="49"/>
        </w:numPr>
        <w:rPr/>
      </w:pPr>
      <w:r>
        <w:t>Accurate</w:t>
      </w:r>
    </w:p>
    <w:p w14:paraId="461ED91F">
      <w:pPr>
        <w:pStyle w:val="style179"/>
        <w:numPr>
          <w:ilvl w:val="0"/>
          <w:numId w:val="49"/>
        </w:numPr>
        <w:rPr/>
      </w:pPr>
      <w:r>
        <w:t>Secure</w:t>
      </w:r>
    </w:p>
    <w:p w14:paraId="BF6D1C6F">
      <w:pPr>
        <w:pStyle w:val="style179"/>
        <w:numPr>
          <w:ilvl w:val="0"/>
          <w:numId w:val="49"/>
        </w:numPr>
        <w:rPr/>
      </w:pPr>
      <w:r>
        <w:t>Access-controlled</w:t>
      </w:r>
    </w:p>
    <w:p w14:paraId="3796BC20">
      <w:pPr>
        <w:pStyle w:val="style179"/>
        <w:numPr>
          <w:ilvl w:val="0"/>
          <w:numId w:val="49"/>
        </w:numPr>
        <w:rPr/>
      </w:pPr>
      <w:r>
        <w:t>Stored appropriately</w:t>
      </w:r>
    </w:p>
    <w:p w14:paraId="0BF27B02">
      <w:pPr>
        <w:pStyle w:val="style179"/>
        <w:numPr>
          <w:ilvl w:val="0"/>
          <w:numId w:val="49"/>
        </w:numPr>
        <w:rPr/>
      </w:pPr>
      <w:r>
        <w:t>Limited to relevant information</w:t>
      </w:r>
    </w:p>
    <w:p w14:paraId="F3867CF6">
      <w:pPr>
        <w:pStyle w:val="style179"/>
        <w:numPr>
          <w:ilvl w:val="0"/>
          <w:numId w:val="49"/>
        </w:numPr>
        <w:rPr/>
      </w:pPr>
      <w:r>
        <w:t>Retained according to the academy's approved retention rules</w:t>
      </w:r>
    </w:p>
    <w:p w14:paraId="71F2D075">
      <w:pPr>
        <w:pStyle w:val="style179"/>
        <w:numPr>
          <w:ilvl w:val="0"/>
          <w:numId w:val="49"/>
        </w:numPr>
        <w:rPr/>
      </w:pPr>
      <w:r>
        <w:t>Only people who need information for safeguarding purposes should receive it.</w:t>
      </w:r>
    </w:p>
    <w:p w14:paraId="18A49044">
      <w:pPr>
        <w:pStyle w:val="style0"/>
        <w:rPr>
          <w:b/>
          <w:bCs/>
        </w:rPr>
      </w:pPr>
      <w:r>
        <w:rPr>
          <w:b/>
          <w:bCs/>
        </w:rPr>
        <w:t>21. TRAINING</w:t>
      </w:r>
    </w:p>
    <w:p w14:paraId="EA16D8C5">
      <w:pPr>
        <w:pStyle w:val="style0"/>
        <w:rPr/>
      </w:pPr>
      <w:r>
        <w:t>Safeguarding should become part of the academy's staff development programme.</w:t>
      </w:r>
    </w:p>
    <w:p w14:paraId="D6009F33">
      <w:pPr>
        <w:pStyle w:val="style0"/>
        <w:rPr/>
      </w:pPr>
      <w:r>
        <w:t>Training should progressively cover:</w:t>
      </w:r>
    </w:p>
    <w:p w14:paraId="FAEFCAF1">
      <w:pPr>
        <w:pStyle w:val="style179"/>
        <w:numPr>
          <w:ilvl w:val="0"/>
          <w:numId w:val="50"/>
        </w:numPr>
        <w:rPr>
          <w:b w:val="false"/>
          <w:bCs w:val="false"/>
        </w:rPr>
      </w:pPr>
      <w:r>
        <w:rPr>
          <w:b w:val="false"/>
          <w:bCs w:val="false"/>
        </w:rPr>
        <w:t>Safeguarding awareness</w:t>
      </w:r>
    </w:p>
    <w:p w14:paraId="72B602DA">
      <w:pPr>
        <w:pStyle w:val="style179"/>
        <w:numPr>
          <w:ilvl w:val="0"/>
          <w:numId w:val="50"/>
        </w:numPr>
        <w:rPr>
          <w:b w:val="false"/>
          <w:bCs w:val="false"/>
        </w:rPr>
      </w:pPr>
      <w:r>
        <w:rPr>
          <w:b w:val="false"/>
          <w:bCs w:val="false"/>
        </w:rPr>
        <w:t>Recognising concerns</w:t>
      </w:r>
    </w:p>
    <w:p w14:paraId="69F9E44C">
      <w:pPr>
        <w:pStyle w:val="style179"/>
        <w:numPr>
          <w:ilvl w:val="0"/>
          <w:numId w:val="50"/>
        </w:numPr>
        <w:rPr>
          <w:b w:val="false"/>
          <w:bCs w:val="false"/>
        </w:rPr>
      </w:pPr>
      <w:r>
        <w:rPr>
          <w:b w:val="false"/>
          <w:bCs w:val="false"/>
        </w:rPr>
        <w:t>Reporting</w:t>
      </w:r>
    </w:p>
    <w:p w14:paraId="F653A3D6">
      <w:pPr>
        <w:pStyle w:val="style179"/>
        <w:numPr>
          <w:ilvl w:val="0"/>
          <w:numId w:val="50"/>
        </w:numPr>
        <w:rPr>
          <w:b w:val="false"/>
          <w:bCs w:val="false"/>
        </w:rPr>
      </w:pPr>
      <w:r>
        <w:rPr>
          <w:b w:val="false"/>
          <w:bCs w:val="false"/>
        </w:rPr>
        <w:t>Professional boundaries</w:t>
      </w:r>
    </w:p>
    <w:p w14:paraId="6EB72A00">
      <w:pPr>
        <w:pStyle w:val="style179"/>
        <w:numPr>
          <w:ilvl w:val="0"/>
          <w:numId w:val="50"/>
        </w:numPr>
        <w:rPr>
          <w:b w:val="false"/>
          <w:bCs w:val="false"/>
        </w:rPr>
      </w:pPr>
      <w:r>
        <w:rPr>
          <w:b w:val="false"/>
          <w:bCs w:val="false"/>
        </w:rPr>
        <w:t>Digital safety</w:t>
      </w:r>
    </w:p>
    <w:p w14:paraId="D8D7C4CF">
      <w:pPr>
        <w:pStyle w:val="style179"/>
        <w:numPr>
          <w:ilvl w:val="0"/>
          <w:numId w:val="50"/>
        </w:numPr>
        <w:rPr>
          <w:b w:val="false"/>
          <w:bCs w:val="false"/>
        </w:rPr>
      </w:pPr>
      <w:r>
        <w:rPr>
          <w:b w:val="false"/>
          <w:bCs w:val="false"/>
        </w:rPr>
        <w:t>Photography</w:t>
      </w:r>
    </w:p>
    <w:p w14:paraId="47EF9E05">
      <w:pPr>
        <w:pStyle w:val="style179"/>
        <w:numPr>
          <w:ilvl w:val="0"/>
          <w:numId w:val="50"/>
        </w:numPr>
        <w:rPr>
          <w:b w:val="false"/>
          <w:bCs w:val="false"/>
        </w:rPr>
      </w:pPr>
      <w:r>
        <w:rPr>
          <w:b w:val="false"/>
          <w:bCs w:val="false"/>
        </w:rPr>
        <w:t>Bullying</w:t>
      </w:r>
    </w:p>
    <w:p w14:paraId="2E2E6096">
      <w:pPr>
        <w:pStyle w:val="style179"/>
        <w:numPr>
          <w:ilvl w:val="0"/>
          <w:numId w:val="50"/>
        </w:numPr>
        <w:rPr>
          <w:b w:val="false"/>
          <w:bCs w:val="false"/>
        </w:rPr>
      </w:pPr>
      <w:r>
        <w:rPr>
          <w:b w:val="false"/>
          <w:bCs w:val="false"/>
        </w:rPr>
        <w:t>Child-centred communication</w:t>
      </w:r>
    </w:p>
    <w:p w14:paraId="37FEDC04">
      <w:pPr>
        <w:pStyle w:val="style179"/>
        <w:numPr>
          <w:ilvl w:val="0"/>
          <w:numId w:val="50"/>
        </w:numPr>
        <w:rPr>
          <w:b w:val="false"/>
          <w:bCs w:val="false"/>
        </w:rPr>
      </w:pPr>
      <w:r>
        <w:rPr>
          <w:b w:val="false"/>
          <w:bCs w:val="false"/>
        </w:rPr>
        <w:t>Emergency response</w:t>
      </w:r>
    </w:p>
    <w:p w14:paraId="29C34479">
      <w:pPr>
        <w:pStyle w:val="style179"/>
        <w:numPr>
          <w:ilvl w:val="0"/>
          <w:numId w:val="50"/>
        </w:numPr>
        <w:rPr>
          <w:b w:val="false"/>
          <w:bCs w:val="false"/>
        </w:rPr>
      </w:pPr>
      <w:r>
        <w:rPr>
          <w:b w:val="false"/>
          <w:bCs w:val="false"/>
        </w:rPr>
        <w:t>Safeguarding leadership</w:t>
      </w:r>
    </w:p>
    <w:p w14:paraId="92EB5E72">
      <w:pPr>
        <w:pStyle w:val="style179"/>
        <w:numPr>
          <w:ilvl w:val="0"/>
          <w:numId w:val="50"/>
        </w:numPr>
        <w:rPr>
          <w:b w:val="false"/>
          <w:bCs w:val="false"/>
        </w:rPr>
      </w:pPr>
      <w:r>
        <w:rPr>
          <w:b w:val="false"/>
          <w:bCs w:val="false"/>
        </w:rPr>
        <w:t>Training records should be maintained.</w:t>
      </w:r>
    </w:p>
    <w:p w14:paraId="72CFEBE2">
      <w:pPr>
        <w:pStyle w:val="style0"/>
        <w:rPr>
          <w:b/>
          <w:bCs/>
        </w:rPr>
      </w:pPr>
      <w:r>
        <w:rPr>
          <w:b/>
          <w:bCs/>
        </w:rPr>
        <w:t>22. SAFEGUARDING RISK ASSESSMENTS</w:t>
      </w:r>
    </w:p>
    <w:p w14:paraId="F3D02481">
      <w:pPr>
        <w:pStyle w:val="style0"/>
        <w:rPr/>
      </w:pPr>
      <w:r>
        <w:t>Before activities such as:</w:t>
      </w:r>
    </w:p>
    <w:p w14:paraId="B4F5D1BD">
      <w:pPr>
        <w:pStyle w:val="style179"/>
        <w:numPr>
          <w:ilvl w:val="0"/>
          <w:numId w:val="51"/>
        </w:numPr>
        <w:rPr/>
      </w:pPr>
      <w:r>
        <w:t>Tournaments</w:t>
      </w:r>
    </w:p>
    <w:p w14:paraId="3B9C8113">
      <w:pPr>
        <w:pStyle w:val="style179"/>
        <w:numPr>
          <w:ilvl w:val="0"/>
          <w:numId w:val="51"/>
        </w:numPr>
        <w:rPr/>
      </w:pPr>
      <w:r>
        <w:t>Travel</w:t>
      </w:r>
    </w:p>
    <w:p w14:paraId="07481252">
      <w:pPr>
        <w:pStyle w:val="style179"/>
        <w:numPr>
          <w:ilvl w:val="0"/>
          <w:numId w:val="51"/>
        </w:numPr>
        <w:rPr/>
      </w:pPr>
      <w:r>
        <w:t>Camps</w:t>
      </w:r>
    </w:p>
    <w:p w14:paraId="21B93DF9">
      <w:pPr>
        <w:pStyle w:val="style179"/>
        <w:numPr>
          <w:ilvl w:val="0"/>
          <w:numId w:val="51"/>
        </w:numPr>
        <w:rPr/>
      </w:pPr>
      <w:r>
        <w:t>New training locations</w:t>
      </w:r>
    </w:p>
    <w:p w14:paraId="62B07EA8">
      <w:pPr>
        <w:pStyle w:val="style179"/>
        <w:numPr>
          <w:ilvl w:val="0"/>
          <w:numId w:val="51"/>
        </w:numPr>
        <w:rPr/>
      </w:pPr>
      <w:r>
        <w:t>Large events</w:t>
      </w:r>
    </w:p>
    <w:p w14:paraId="2493BA8E">
      <w:pPr>
        <w:pStyle w:val="style179"/>
        <w:numPr>
          <w:ilvl w:val="0"/>
          <w:numId w:val="51"/>
        </w:numPr>
        <w:rPr/>
      </w:pPr>
      <w:r>
        <w:t>Residential activities</w:t>
      </w:r>
    </w:p>
    <w:p w14:paraId="488D0BEE">
      <w:pPr>
        <w:pStyle w:val="style179"/>
        <w:numPr>
          <w:ilvl w:val="0"/>
          <w:numId w:val="51"/>
        </w:numPr>
        <w:rPr/>
      </w:pPr>
      <w:r>
        <w:t>Sporting Pearls should consider:</w:t>
      </w:r>
    </w:p>
    <w:p w14:paraId="55A21838">
      <w:pPr>
        <w:pStyle w:val="style179"/>
        <w:numPr>
          <w:ilvl w:val="0"/>
          <w:numId w:val="51"/>
        </w:numPr>
        <w:rPr/>
      </w:pPr>
      <w:r>
        <w:t>What could go wrong? Who could be harmed? What controls do we have? What additional action is needed?</w:t>
      </w:r>
    </w:p>
    <w:p w14:paraId="3BBAA0DF">
      <w:pPr>
        <w:pStyle w:val="style179"/>
        <w:numPr>
          <w:ilvl w:val="0"/>
          <w:numId w:val="51"/>
        </w:numPr>
        <w:rPr/>
      </w:pPr>
      <w:r>
        <w:t>This should become a standard part of event planning.</w:t>
      </w:r>
    </w:p>
    <w:p w14:paraId="E02F662B">
      <w:pPr>
        <w:pStyle w:val="style0"/>
        <w:rPr>
          <w:b/>
          <w:bCs/>
        </w:rPr>
      </w:pPr>
      <w:r>
        <w:rPr>
          <w:b/>
          <w:bCs/>
        </w:rPr>
        <w:t>23. PARTNER &amp; SPONSOR EXPECTATIONS</w:t>
      </w:r>
    </w:p>
    <w:p w14:paraId="D7E58C98">
      <w:pPr>
        <w:pStyle w:val="style0"/>
        <w:rPr/>
      </w:pPr>
      <w:r>
        <w:t>Any organisation working with Sporting Pearls should respect the academy's safeguarding standards.</w:t>
      </w:r>
    </w:p>
    <w:p w14:paraId="56693231">
      <w:pPr>
        <w:pStyle w:val="style0"/>
        <w:rPr/>
      </w:pPr>
      <w:r>
        <w:t>Partnership agreements should include appropriate safeguarding expectations where relevant.</w:t>
      </w:r>
    </w:p>
    <w:p w14:paraId="85A9D077">
      <w:pPr>
        <w:pStyle w:val="style0"/>
        <w:rPr/>
      </w:pPr>
      <w:r>
        <w:t>No sponsor, donor, coach, partner or influential individual should receive special treatment that compromises child safety.</w:t>
      </w:r>
    </w:p>
    <w:p w14:paraId="E376EDB2">
      <w:pPr>
        <w:pStyle w:val="style0"/>
        <w:rPr>
          <w:b/>
          <w:bCs/>
        </w:rPr>
      </w:pPr>
      <w:r>
        <w:rPr>
          <w:b/>
          <w:bCs/>
        </w:rPr>
        <w:t>24. PROTECTION FROM RETALIATION</w:t>
      </w:r>
    </w:p>
    <w:p w14:paraId="FFA654F8">
      <w:pPr>
        <w:pStyle w:val="style0"/>
        <w:rPr/>
      </w:pPr>
      <w:r>
        <w:t>Sporting Pearls should not tolerate retaliation against anyone who raises a genuine safeguarding concern in good faith.</w:t>
      </w:r>
    </w:p>
    <w:p w14:paraId="2D7A56FB">
      <w:pPr>
        <w:pStyle w:val="style0"/>
        <w:rPr/>
      </w:pPr>
      <w:r>
        <w:t>Concerns should be assessed based on their substance and handled fairly.</w:t>
      </w:r>
    </w:p>
    <w:p w14:paraId="440BDE90">
      <w:pPr>
        <w:pStyle w:val="style0"/>
        <w:rPr>
          <w:b/>
          <w:bCs/>
        </w:rPr>
      </w:pPr>
      <w:r>
        <w:rPr>
          <w:b/>
          <w:bCs/>
        </w:rPr>
        <w:t>25. FALSE OR MALICIOUS REPORTING</w:t>
      </w:r>
    </w:p>
    <w:p w14:paraId="4CC36228">
      <w:pPr>
        <w:pStyle w:val="style0"/>
        <w:rPr/>
      </w:pPr>
      <w:r>
        <w:t>The academy should distinguish between:</w:t>
      </w:r>
    </w:p>
    <w:p w14:paraId="B92B22B3">
      <w:pPr>
        <w:pStyle w:val="style0"/>
        <w:rPr/>
      </w:pPr>
      <w:r>
        <w:t>A genuine concern raised in good faith</w:t>
      </w:r>
    </w:p>
    <w:p w14:paraId="121EAA63">
      <w:pPr>
        <w:pStyle w:val="style0"/>
        <w:rPr/>
      </w:pPr>
      <w:r>
        <w:t>and</w:t>
      </w:r>
    </w:p>
    <w:p w14:paraId="7997EC24">
      <w:pPr>
        <w:pStyle w:val="style0"/>
        <w:rPr/>
      </w:pPr>
      <w:r>
        <w:t>deliberately malicious or knowingly false allegations.</w:t>
      </w:r>
    </w:p>
    <w:p w14:paraId="B5C676EF">
      <w:pPr>
        <w:pStyle w:val="style0"/>
        <w:rPr/>
      </w:pPr>
      <w:r>
        <w:t>Good-faith reporting should always be encouraged.</w:t>
      </w:r>
    </w:p>
    <w:p w14:paraId="066DFE8C">
      <w:pPr>
        <w:pStyle w:val="style0"/>
        <w:rPr>
          <w:b/>
          <w:bCs/>
        </w:rPr>
      </w:pPr>
      <w:r>
        <w:rPr>
          <w:b/>
          <w:bCs/>
        </w:rPr>
        <w:t>26. SAFEGUARDING IN GOVERNANCE</w:t>
      </w:r>
    </w:p>
    <w:p w14:paraId="D4B760CF">
      <w:pPr>
        <w:pStyle w:val="style0"/>
        <w:rPr/>
      </w:pPr>
      <w:r>
        <w:t>Safeguarding should appear regularly within institutional governance.</w:t>
      </w:r>
    </w:p>
    <w:p w14:paraId="70E0B794">
      <w:pPr>
        <w:pStyle w:val="style0"/>
        <w:rPr/>
      </w:pPr>
      <w:r>
        <w:t>The governing body should receive appropriate information about:</w:t>
      </w:r>
    </w:p>
    <w:p w14:paraId="04914078">
      <w:pPr>
        <w:pStyle w:val="style0"/>
        <w:rPr>
          <w:b/>
          <w:bCs/>
        </w:rPr>
      </w:pPr>
      <w:r>
        <w:rPr>
          <w:b/>
          <w:bCs/>
        </w:rPr>
        <w:t>Safeguarding training</w:t>
      </w:r>
    </w:p>
    <w:p w14:paraId="99AE89C8">
      <w:pPr>
        <w:pStyle w:val="style0"/>
        <w:rPr>
          <w:b/>
          <w:bCs/>
        </w:rPr>
      </w:pPr>
      <w:r>
        <w:rPr>
          <w:b/>
          <w:bCs/>
        </w:rPr>
        <w:t>Policy reviews</w:t>
      </w:r>
    </w:p>
    <w:p w14:paraId="F6432B58">
      <w:pPr>
        <w:pStyle w:val="style0"/>
        <w:rPr>
          <w:b/>
          <w:bCs/>
        </w:rPr>
      </w:pPr>
      <w:r>
        <w:rPr>
          <w:b/>
          <w:bCs/>
        </w:rPr>
        <w:t>Risk assessments</w:t>
      </w:r>
    </w:p>
    <w:p w14:paraId="568DAEAB">
      <w:pPr>
        <w:pStyle w:val="style0"/>
        <w:rPr>
          <w:b/>
          <w:bCs/>
        </w:rPr>
      </w:pPr>
      <w:r>
        <w:rPr>
          <w:b/>
          <w:bCs/>
        </w:rPr>
        <w:t>Serious incidents</w:t>
      </w:r>
    </w:p>
    <w:p w14:paraId="E3D2C997">
      <w:pPr>
        <w:pStyle w:val="style0"/>
        <w:rPr>
          <w:b/>
          <w:bCs/>
        </w:rPr>
      </w:pPr>
      <w:r>
        <w:rPr>
          <w:b/>
          <w:bCs/>
        </w:rPr>
        <w:t>Corrective actions</w:t>
      </w:r>
    </w:p>
    <w:p w14:paraId="1D450270">
      <w:pPr>
        <w:pStyle w:val="style0"/>
        <w:rPr>
          <w:b/>
          <w:bCs/>
        </w:rPr>
      </w:pPr>
      <w:r>
        <w:rPr>
          <w:b/>
          <w:bCs/>
        </w:rPr>
        <w:t>Safeguarding compliance</w:t>
      </w:r>
    </w:p>
    <w:p w14:paraId="FE059C6C">
      <w:pPr>
        <w:pStyle w:val="style0"/>
        <w:rPr>
          <w:b/>
          <w:bCs/>
        </w:rPr>
      </w:pPr>
      <w:r>
        <w:rPr>
          <w:b/>
          <w:bCs/>
        </w:rPr>
        <w:t>Sensitive case information should only be shared appropriately and on a need-to-know basis.</w:t>
      </w:r>
    </w:p>
    <w:p w14:paraId="1510D992">
      <w:pPr>
        <w:pStyle w:val="style0"/>
        <w:rPr>
          <w:b/>
          <w:bCs/>
        </w:rPr>
      </w:pPr>
      <w:r>
        <w:rPr>
          <w:b/>
          <w:bCs/>
        </w:rPr>
        <w:t>27. ANNUAL SAFEGUARDING REVIEW</w:t>
      </w:r>
    </w:p>
    <w:p w14:paraId="3BA5BBF1">
      <w:pPr>
        <w:pStyle w:val="style0"/>
        <w:rPr/>
      </w:pPr>
      <w:r>
        <w:t>At least annually, Sporting Pearls should review:</w:t>
      </w:r>
    </w:p>
    <w:p w14:paraId="229F3C16">
      <w:pPr>
        <w:pStyle w:val="style0"/>
        <w:rPr>
          <w:b/>
          <w:bCs/>
        </w:rPr>
      </w:pPr>
      <w:r>
        <w:rPr>
          <w:b/>
          <w:bCs/>
        </w:rPr>
        <w:t>POLICY</w:t>
      </w:r>
    </w:p>
    <w:p w14:paraId="20649F06">
      <w:pPr>
        <w:pStyle w:val="style0"/>
        <w:rPr/>
      </w:pPr>
      <w:r>
        <w:t>Is it still appropriate?</w:t>
      </w:r>
    </w:p>
    <w:p w14:paraId="372521C7">
      <w:pPr>
        <w:pStyle w:val="style0"/>
        <w:rPr>
          <w:b/>
          <w:bCs/>
        </w:rPr>
      </w:pPr>
      <w:r>
        <w:rPr>
          <w:b/>
          <w:bCs/>
        </w:rPr>
        <w:t>PEOPLE</w:t>
      </w:r>
    </w:p>
    <w:p w14:paraId="B3D778EB">
      <w:pPr>
        <w:pStyle w:val="style0"/>
        <w:rPr/>
      </w:pPr>
      <w:r>
        <w:t>Are responsible roles clearly assigned?</w:t>
      </w:r>
    </w:p>
    <w:p w14:paraId="C11C1824">
      <w:pPr>
        <w:pStyle w:val="style0"/>
        <w:rPr>
          <w:b/>
          <w:bCs/>
        </w:rPr>
      </w:pPr>
      <w:r>
        <w:rPr>
          <w:b/>
          <w:bCs/>
        </w:rPr>
        <w:t>TRAINING</w:t>
      </w:r>
    </w:p>
    <w:p w14:paraId="7A10DE3E">
      <w:pPr>
        <w:pStyle w:val="style0"/>
        <w:rPr/>
      </w:pPr>
      <w:r>
        <w:t>Are staff and volunteers adequately trained?</w:t>
      </w:r>
    </w:p>
    <w:p w14:paraId="5004AC1C">
      <w:pPr>
        <w:pStyle w:val="style0"/>
        <w:rPr>
          <w:b/>
          <w:bCs/>
        </w:rPr>
      </w:pPr>
      <w:r>
        <w:rPr>
          <w:b/>
          <w:bCs/>
        </w:rPr>
        <w:t>REPORTING</w:t>
      </w:r>
    </w:p>
    <w:p w14:paraId="730F9B97">
      <w:pPr>
        <w:pStyle w:val="style0"/>
        <w:rPr/>
      </w:pPr>
      <w:r>
        <w:t>Do players and parents know how to raise concerns?</w:t>
      </w:r>
    </w:p>
    <w:p w14:paraId="D793B132">
      <w:pPr>
        <w:pStyle w:val="style0"/>
        <w:rPr>
          <w:b/>
          <w:bCs/>
        </w:rPr>
      </w:pPr>
      <w:r>
        <w:rPr>
          <w:b/>
          <w:bCs/>
        </w:rPr>
        <w:t>RISK</w:t>
      </w:r>
    </w:p>
    <w:p w14:paraId="94356FF3">
      <w:pPr>
        <w:pStyle w:val="style0"/>
        <w:rPr/>
      </w:pPr>
      <w:r>
        <w:t>Have new risks emerged?</w:t>
      </w:r>
    </w:p>
    <w:p w14:paraId="0EC2D6B4">
      <w:pPr>
        <w:pStyle w:val="style0"/>
        <w:rPr>
          <w:b/>
          <w:bCs/>
        </w:rPr>
      </w:pPr>
      <w:r>
        <w:rPr>
          <w:b/>
          <w:bCs/>
        </w:rPr>
        <w:t>RECORDS</w:t>
      </w:r>
    </w:p>
    <w:p w14:paraId="E45416BE">
      <w:pPr>
        <w:pStyle w:val="style0"/>
        <w:rPr/>
      </w:pPr>
      <w:r>
        <w:t>Are records being managed appropriately?</w:t>
      </w:r>
    </w:p>
    <w:p w14:paraId="766077FA">
      <w:pPr>
        <w:pStyle w:val="style0"/>
        <w:rPr>
          <w:b/>
          <w:bCs/>
        </w:rPr>
      </w:pPr>
      <w:r>
        <w:rPr>
          <w:b/>
          <w:bCs/>
        </w:rPr>
        <w:t>CULTURE</w:t>
      </w:r>
    </w:p>
    <w:p w14:paraId="73194C61">
      <w:pPr>
        <w:pStyle w:val="style0"/>
        <w:rPr/>
      </w:pPr>
      <w:r>
        <w:t>Do young people actually feel safe?</w:t>
      </w:r>
    </w:p>
    <w:p w14:paraId="06B27961">
      <w:pPr>
        <w:pStyle w:val="style0"/>
        <w:rPr>
          <w:b/>
          <w:bCs/>
        </w:rPr>
      </w:pPr>
      <w:r>
        <w:rPr>
          <w:b/>
          <w:bCs/>
        </w:rPr>
        <w:t>28. CHILDREN'S VOICE</w:t>
      </w:r>
    </w:p>
    <w:p w14:paraId="83A8CBFA">
      <w:pPr>
        <w:pStyle w:val="style0"/>
        <w:rPr/>
      </w:pPr>
      <w:r>
        <w:t>A mature safeguarding system doesn't only ask:</w:t>
      </w:r>
    </w:p>
    <w:p w14:paraId="DE9C7F8E">
      <w:pPr>
        <w:pStyle w:val="style0"/>
        <w:rPr>
          <w:b/>
          <w:bCs/>
        </w:rPr>
      </w:pPr>
      <w:r>
        <w:t>"Are we protecting children?"</w:t>
      </w:r>
    </w:p>
    <w:p w14:paraId="BFF5441B">
      <w:pPr>
        <w:pStyle w:val="style0"/>
        <w:rPr>
          <w:b/>
          <w:bCs/>
        </w:rPr>
      </w:pPr>
      <w:r>
        <w:rPr>
          <w:b/>
          <w:bCs/>
        </w:rPr>
        <w:t>It also asks:</w:t>
      </w:r>
    </w:p>
    <w:p w14:paraId="30BD39EF">
      <w:pPr>
        <w:pStyle w:val="style0"/>
        <w:rPr>
          <w:b/>
          <w:bCs/>
        </w:rPr>
      </w:pPr>
      <w:r>
        <w:rPr>
          <w:b/>
          <w:bCs/>
        </w:rPr>
        <w:t>"Do children feel protected?"</w:t>
      </w:r>
    </w:p>
    <w:p w14:paraId="F506B954">
      <w:pPr>
        <w:pStyle w:val="style0"/>
        <w:rPr>
          <w:b/>
          <w:bCs/>
        </w:rPr>
      </w:pPr>
      <w:r>
        <w:rPr>
          <w:b/>
          <w:bCs/>
        </w:rPr>
        <w:t>Sporting Pearls should therefore develop appropriate ways of collecting player feedback.</w:t>
      </w:r>
    </w:p>
    <w:p w14:paraId="4705AE80">
      <w:pPr>
        <w:pStyle w:val="style0"/>
        <w:rPr>
          <w:b/>
          <w:bCs/>
        </w:rPr>
      </w:pPr>
      <w:r>
        <w:rPr>
          <w:b/>
          <w:bCs/>
        </w:rPr>
        <w:t>For example:</w:t>
      </w:r>
    </w:p>
    <w:p w14:paraId="F236D72C">
      <w:pPr>
        <w:pStyle w:val="style0"/>
        <w:rPr>
          <w:b/>
          <w:bCs/>
        </w:rPr>
      </w:pPr>
      <w:r>
        <w:rPr>
          <w:b/>
          <w:bCs/>
        </w:rPr>
        <w:t>Player Feedback Forms</w:t>
      </w:r>
    </w:p>
    <w:p w14:paraId="AF198518">
      <w:pPr>
        <w:pStyle w:val="style0"/>
        <w:rPr>
          <w:b/>
          <w:bCs/>
        </w:rPr>
      </w:pPr>
      <w:r>
        <w:rPr>
          <w:b/>
          <w:bCs/>
        </w:rPr>
        <w:t>Age-appropriate Surveys</w:t>
      </w:r>
    </w:p>
    <w:p w14:paraId="2C9CD522">
      <w:pPr>
        <w:pStyle w:val="style0"/>
        <w:rPr>
          <w:b/>
          <w:bCs/>
        </w:rPr>
      </w:pPr>
      <w:r>
        <w:rPr>
          <w:b/>
          <w:bCs/>
        </w:rPr>
        <w:t>Player Welfare Check-ins</w:t>
      </w:r>
    </w:p>
    <w:p w14:paraId="CDC22746">
      <w:pPr>
        <w:pStyle w:val="style0"/>
        <w:rPr>
          <w:b/>
          <w:bCs/>
        </w:rPr>
      </w:pPr>
      <w:r>
        <w:rPr>
          <w:b/>
          <w:bCs/>
        </w:rPr>
        <w:t>Anonymous Feedback Mechanisms</w:t>
      </w:r>
    </w:p>
    <w:p w14:paraId="38FC3C16">
      <w:pPr>
        <w:pStyle w:val="style0"/>
        <w:rPr>
          <w:b/>
          <w:bCs/>
        </w:rPr>
      </w:pPr>
      <w:r>
        <w:rPr>
          <w:b/>
          <w:bCs/>
        </w:rPr>
        <w:t>29. POLICY APPROVAL</w:t>
      </w:r>
    </w:p>
    <w:p w14:paraId="33EB18A5">
      <w:pPr>
        <w:pStyle w:val="style0"/>
        <w:rPr/>
      </w:pPr>
      <w:r>
        <w:t>The final policy should contain an approval page:</w:t>
      </w:r>
    </w:p>
    <w:p w14:paraId="D2C3CE96">
      <w:pPr>
        <w:pStyle w:val="style0"/>
        <w:rPr/>
      </w:pPr>
      <w:r>
        <w:t>POLICY APPROVAL</w:t>
      </w:r>
    </w:p>
    <w:p w14:paraId="1649F3EB">
      <w:pPr>
        <w:pStyle w:val="style0"/>
        <w:rPr>
          <w:b/>
          <w:bCs/>
        </w:rPr>
      </w:pPr>
      <w:r>
        <w:rPr>
          <w:b/>
          <w:bCs/>
        </w:rPr>
        <w:t>Policy: Safeguarding &amp; Child Protection Policy</w:t>
      </w:r>
    </w:p>
    <w:p w14:paraId="EAD56292">
      <w:pPr>
        <w:pStyle w:val="style0"/>
        <w:rPr>
          <w:b/>
          <w:bCs/>
        </w:rPr>
      </w:pPr>
      <w:r>
        <w:rPr>
          <w:b/>
          <w:bCs/>
        </w:rPr>
        <w:t>Version: 1.0</w:t>
      </w:r>
    </w:p>
    <w:p w14:paraId="16948133">
      <w:pPr>
        <w:pStyle w:val="style0"/>
        <w:rPr>
          <w:b/>
          <w:bCs/>
        </w:rPr>
      </w:pPr>
      <w:r>
        <w:rPr>
          <w:b/>
          <w:bCs/>
        </w:rPr>
        <w:t>Effective Date: [DATE]</w:t>
      </w:r>
    </w:p>
    <w:p w14:paraId="1B51733D">
      <w:pPr>
        <w:pStyle w:val="style0"/>
        <w:rPr>
          <w:b/>
          <w:bCs/>
        </w:rPr>
      </w:pPr>
      <w:r>
        <w:rPr>
          <w:b/>
          <w:bCs/>
        </w:rPr>
        <w:t>Approved By: [GOVERNING BODY]</w:t>
      </w:r>
    </w:p>
    <w:p w14:paraId="E3EC7A46">
      <w:pPr>
        <w:pStyle w:val="style0"/>
        <w:rPr>
          <w:b/>
          <w:bCs/>
        </w:rPr>
      </w:pPr>
      <w:r>
        <w:rPr>
          <w:b/>
          <w:bCs/>
        </w:rPr>
        <w:t>Policy Owner: Welfare &amp; Safeguarding Lead</w:t>
      </w:r>
    </w:p>
    <w:p w14:paraId="16DC778F">
      <w:pPr>
        <w:pStyle w:val="style0"/>
        <w:rPr>
          <w:b/>
          <w:bCs/>
        </w:rPr>
      </w:pPr>
      <w:r>
        <w:rPr>
          <w:b/>
          <w:bCs/>
        </w:rPr>
        <w:t>Next Review: [DATE]</w:t>
      </w:r>
    </w:p>
    <w:p w14:paraId="BB4C48C2">
      <w:pPr>
        <w:pStyle w:val="style0"/>
        <w:rPr>
          <w:b/>
          <w:bCs/>
        </w:rPr>
      </w:pPr>
      <w:r>
        <w:rPr>
          <w:b/>
          <w:bCs/>
        </w:rPr>
        <w:t>Chairman: ___________________</w:t>
      </w:r>
    </w:p>
    <w:p w14:paraId="ACF4B6DA">
      <w:pPr>
        <w:pStyle w:val="style0"/>
        <w:rPr>
          <w:b/>
          <w:bCs/>
        </w:rPr>
      </w:pPr>
      <w:r>
        <w:rPr>
          <w:b/>
          <w:bCs/>
        </w:rPr>
        <w:t>Safeguarding Lead: ___________________</w:t>
      </w:r>
    </w:p>
    <w:p w14:paraId="3EF5868E">
      <w:pPr>
        <w:pStyle w:val="style0"/>
        <w:rPr>
          <w:b/>
          <w:bCs/>
        </w:rPr>
      </w:pPr>
      <w:r>
        <w:rPr>
          <w:b/>
          <w:bCs/>
        </w:rPr>
        <w:t>Date: ___________________</w:t>
      </w:r>
    </w:p>
    <w:p w14:paraId="BB101699">
      <w:pPr>
        <w:pStyle w:val="style0"/>
        <w:rPr>
          <w:b/>
          <w:bCs/>
        </w:rPr>
      </w:pPr>
      <w:r>
        <w:rPr>
          <w:b/>
          <w:bCs/>
        </w:rPr>
        <w:t>30. THE PUBLIC WEBSITE VERSION</w:t>
      </w:r>
    </w:p>
    <w:p w14:paraId="3D9703CA">
      <w:pPr>
        <w:pStyle w:val="style0"/>
        <w:rPr/>
      </w:pPr>
      <w:r>
        <w:t>The website should not publish all of these internal procedures.</w:t>
      </w:r>
    </w:p>
    <w:p w14:paraId="59D9EE52">
      <w:pPr>
        <w:pStyle w:val="style0"/>
        <w:rPr/>
      </w:pPr>
      <w:r>
        <w:t>Instead:</w:t>
      </w:r>
    </w:p>
    <w:p w14:paraId="4A660CB6">
      <w:pPr>
        <w:pStyle w:val="style0"/>
        <w:rPr>
          <w:b/>
          <w:bCs/>
        </w:rPr>
      </w:pPr>
      <w:r>
        <w:rPr>
          <w:b/>
          <w:bCs/>
        </w:rPr>
        <w:t>PUBLIC PAGE</w:t>
      </w:r>
    </w:p>
    <w:p w14:paraId="93998EAE">
      <w:pPr>
        <w:pStyle w:val="style0"/>
        <w:rPr>
          <w:b/>
          <w:bCs/>
        </w:rPr>
      </w:pPr>
      <w:r>
        <w:t>Our Safeguarding Commitment</w:t>
      </w:r>
    </w:p>
    <w:p w14:paraId="7191B420">
      <w:pPr>
        <w:pStyle w:val="style0"/>
        <w:rPr>
          <w:b/>
          <w:bCs/>
        </w:rPr>
      </w:pPr>
      <w:r>
        <w:rPr>
          <w:b/>
          <w:bCs/>
        </w:rPr>
        <w:t>Our Principles</w:t>
      </w:r>
    </w:p>
    <w:p w14:paraId="F24F9518">
      <w:pPr>
        <w:pStyle w:val="style0"/>
        <w:rPr>
          <w:b/>
          <w:bCs/>
        </w:rPr>
      </w:pPr>
      <w:r>
        <w:rPr>
          <w:b/>
          <w:bCs/>
        </w:rPr>
        <w:t>How to Raise a Concern</w:t>
      </w:r>
    </w:p>
    <w:p w14:paraId="6C85EAAC">
      <w:pPr>
        <w:pStyle w:val="style0"/>
        <w:rPr>
          <w:b/>
          <w:bCs/>
        </w:rPr>
      </w:pPr>
      <w:r>
        <w:rPr>
          <w:b/>
          <w:bCs/>
        </w:rPr>
        <w:t>Safeguarding Contact</w:t>
      </w:r>
    </w:p>
    <w:p w14:paraId="CEA3415B">
      <w:pPr>
        <w:pStyle w:val="style0"/>
        <w:rPr>
          <w:b/>
          <w:bCs/>
        </w:rPr>
      </w:pPr>
      <w:r>
        <w:rPr>
          <w:b/>
          <w:bCs/>
        </w:rPr>
        <w:t>Player &amp; Parent Information</w:t>
      </w:r>
    </w:p>
    <w:p w14:paraId="BA3A4010">
      <w:pPr>
        <w:pStyle w:val="style0"/>
        <w:rPr>
          <w:b/>
          <w:bCs/>
        </w:rPr>
      </w:pPr>
      <w:r>
        <w:rPr>
          <w:b/>
          <w:bCs/>
        </w:rPr>
        <w:t>Key Public Policies</w:t>
      </w:r>
    </w:p>
    <w:p w14:paraId="CB20A614">
      <w:pPr>
        <w:pStyle w:val="style0"/>
        <w:rPr>
          <w:b/>
          <w:bCs/>
        </w:rPr>
      </w:pPr>
      <w:r>
        <w:rPr>
          <w:b/>
          <w:bCs/>
        </w:rPr>
        <w:t>↓</w:t>
      </w:r>
    </w:p>
    <w:p w14:paraId="131F2C13">
      <w:pPr>
        <w:pStyle w:val="style0"/>
        <w:rPr>
          <w:b/>
          <w:bCs/>
        </w:rPr>
      </w:pPr>
      <w:r>
        <w:rPr>
          <w:b/>
          <w:bCs/>
        </w:rPr>
        <w:t>INTERNAL POLICY</w:t>
      </w:r>
    </w:p>
    <w:p w14:paraId="A193F9A7">
      <w:pPr>
        <w:pStyle w:val="style0"/>
        <w:rPr/>
      </w:pPr>
      <w:r>
        <w:t>.</w:t>
      </w:r>
    </w:p>
    <w:p w14:paraId="45113E0F">
      <w:pPr>
        <w:pStyle w:val="style0"/>
        <w:spacing w:after="200" w:lineRule="auto" w:line="276"/>
        <w:jc w:val="left"/>
        <w:rPr>
          <w:b/>
          <w:bCs/>
          <w:color w:val="800000"/>
        </w:rPr>
      </w:pPr>
    </w:p>
    <w:p w14:paraId="F4C848CD">
      <w:pPr>
        <w:pStyle w:val="style0"/>
        <w:spacing w:after="200" w:lineRule="auto" w:line="276"/>
        <w:jc w:val="left"/>
        <w:rPr>
          <w:lang w:val="en-US"/>
        </w:rPr>
      </w:pPr>
      <w:r>
        <w:rPr>
          <w:rFonts w:ascii="Calibri" w:cs="Times New Roman" w:eastAsia="宋体" w:hAnsi="Calibri" w:hint="default"/>
          <w:b w:val="false"/>
          <w:bCs w:val="false"/>
          <w:i w:val="false"/>
          <w:iCs w:val="false"/>
          <w:color w:val="0000ff"/>
          <w:sz w:val="24"/>
          <w:szCs w:val="24"/>
          <w:highlight w:val="none"/>
          <w:vertAlign w:val="baseline"/>
          <w:em w:val="none"/>
          <w:lang w:val="en-US" w:eastAsia="zh-CN"/>
        </w:rPr>
        <w:t>ABOUT</w:t>
      </w:r>
      <w:r>
        <w:rPr>
          <w:rFonts w:ascii="Calibri" w:cs="Times New Roman" w:eastAsia="宋体" w:hAnsi="Calibri" w:hint="default"/>
          <w:b w:val="false"/>
          <w:bCs w:val="false"/>
          <w:i w:val="false"/>
          <w:iCs w:val="false"/>
          <w:color w:val="0000ff"/>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4"/>
          <w:szCs w:val="24"/>
          <w:highlight w:val="none"/>
          <w:vertAlign w:val="baseline"/>
          <w:em w:val="none"/>
          <w:lang w:val="en-US" w:eastAsia="zh-CN"/>
        </w:rPr>
        <w:t>US</w:t>
      </w:r>
    </w:p>
    <w:p w14:paraId="FBE627EB">
      <w:pPr>
        <w:pStyle w:val="style0"/>
        <w:spacing w:after="200" w:lineRule="auto" w:line="276"/>
        <w:jc w:val="left"/>
        <w:rPr>
          <w:lang w:val="en-US"/>
        </w:rPr>
      </w:pPr>
      <w:r>
        <w:rPr>
          <w:lang w:val="en-US"/>
        </w:rPr>
        <w:t>Sporting Pearls Football Academy (SPFA) is a community-based football development institution established in 2020, dedicated to creating meaningful opportunities for young people through football.</w:t>
      </w:r>
    </w:p>
    <w:p w14:paraId="8C7B8C98">
      <w:pPr>
        <w:pStyle w:val="style0"/>
        <w:spacing w:after="200" w:lineRule="auto" w:line="276"/>
        <w:jc w:val="left"/>
        <w:rPr>
          <w:lang w:val="en-US"/>
        </w:rPr>
      </w:pPr>
      <w:r>
        <w:rPr>
          <w:lang w:val="en-US"/>
        </w:rPr>
        <w:t>We believe football is more than a game. It is a powerful environment for developing talent, discipline, confidence, teamwork, leadership and character.</w:t>
      </w:r>
    </w:p>
    <w:p w14:paraId="CF4ED2FE">
      <w:pPr>
        <w:pStyle w:val="style0"/>
        <w:spacing w:after="200" w:lineRule="auto" w:line="276"/>
        <w:jc w:val="left"/>
        <w:rPr>
          <w:lang w:val="en-US"/>
        </w:rPr>
      </w:pPr>
      <w:r>
        <w:rPr>
          <w:lang w:val="en-US"/>
        </w:rPr>
        <w:t>Our ambition is to build an institution that can serve young people and the wider community not just today, but for generations to come.</w:t>
      </w:r>
    </w:p>
    <w:p w14:paraId="4F09304D">
      <w:pPr>
        <w:pStyle w:val="style0"/>
        <w:spacing w:after="200" w:lineRule="auto" w:line="276"/>
        <w:jc w:val="left"/>
        <w:rPr>
          <w:color w:val="0000ff"/>
          <w:lang w:val="en-US"/>
        </w:rPr>
      </w:pPr>
      <w:r>
        <w:rPr>
          <w:color w:val="0000ff"/>
          <w:lang w:val="en-US"/>
        </w:rPr>
        <w:t>OUR STORY</w:t>
      </w:r>
    </w:p>
    <w:p w14:paraId="7A7100E4">
      <w:pPr>
        <w:pStyle w:val="style0"/>
        <w:spacing w:after="200" w:lineRule="auto" w:line="276"/>
        <w:jc w:val="left"/>
        <w:rPr>
          <w:lang w:val="en-US"/>
        </w:rPr>
      </w:pPr>
      <w:r>
        <w:rPr>
          <w:lang w:val="en-US"/>
        </w:rPr>
        <w:t>Sporting Pearls was founded with a simple but powerful belief:</w:t>
      </w:r>
    </w:p>
    <w:p w14:paraId="BD135A46">
      <w:pPr>
        <w:pStyle w:val="style0"/>
        <w:spacing w:after="200" w:lineRule="auto" w:line="276"/>
        <w:jc w:val="left"/>
        <w:rPr>
          <w:lang w:val="en-US"/>
        </w:rPr>
      </w:pPr>
      <w:r>
        <w:rPr>
          <w:lang w:val="en-US"/>
        </w:rPr>
        <w:t>Every young person deserves an opportunity to discover and develop their potential.</w:t>
      </w:r>
    </w:p>
    <w:p w14:paraId="C69DAC1C">
      <w:pPr>
        <w:pStyle w:val="style0"/>
        <w:spacing w:after="200" w:lineRule="auto" w:line="276"/>
        <w:jc w:val="left"/>
        <w:rPr>
          <w:lang w:val="en-US"/>
        </w:rPr>
      </w:pPr>
      <w:r>
        <w:rPr>
          <w:lang w:val="en-US"/>
        </w:rPr>
        <w:t>What began as a football initiative is being developed into a broader community institution with systems covering:</w:t>
      </w:r>
    </w:p>
    <w:p w14:paraId="B3C06F5F">
      <w:pPr>
        <w:pStyle w:val="style0"/>
        <w:spacing w:after="200" w:lineRule="auto" w:line="276"/>
        <w:jc w:val="left"/>
        <w:rPr>
          <w:b/>
          <w:bCs/>
          <w:lang w:val="en-US"/>
        </w:rPr>
      </w:pPr>
      <w:r>
        <w:rPr>
          <w:b/>
          <w:bCs/>
          <w:lang w:val="en-US"/>
        </w:rPr>
        <w:t>Football development</w:t>
      </w:r>
    </w:p>
    <w:p w14:paraId="84E55701">
      <w:pPr>
        <w:pStyle w:val="style0"/>
        <w:spacing w:after="200" w:lineRule="auto" w:line="276"/>
        <w:jc w:val="left"/>
        <w:rPr>
          <w:b/>
          <w:bCs/>
          <w:lang w:val="en-US"/>
        </w:rPr>
      </w:pPr>
      <w:r>
        <w:rPr>
          <w:b/>
          <w:bCs/>
          <w:lang w:val="en-US"/>
        </w:rPr>
        <w:t>Coaching</w:t>
      </w:r>
    </w:p>
    <w:p w14:paraId="70C563A8">
      <w:pPr>
        <w:pStyle w:val="style0"/>
        <w:spacing w:after="200" w:lineRule="auto" w:line="276"/>
        <w:jc w:val="left"/>
        <w:rPr>
          <w:b/>
          <w:bCs/>
          <w:lang w:val="en-US"/>
        </w:rPr>
      </w:pPr>
      <w:r>
        <w:rPr>
          <w:b/>
          <w:bCs/>
          <w:lang w:val="en-US"/>
        </w:rPr>
        <w:t>Girls' and women's football</w:t>
      </w:r>
    </w:p>
    <w:p w14:paraId="F3781D36">
      <w:pPr>
        <w:pStyle w:val="style0"/>
        <w:spacing w:after="200" w:lineRule="auto" w:line="276"/>
        <w:jc w:val="left"/>
        <w:rPr>
          <w:b/>
          <w:bCs/>
          <w:lang w:val="en-US"/>
        </w:rPr>
      </w:pPr>
      <w:r>
        <w:rPr>
          <w:b/>
          <w:bCs/>
          <w:lang w:val="en-US"/>
        </w:rPr>
        <w:t>Education and life skills</w:t>
      </w:r>
    </w:p>
    <w:p w14:paraId="BBBD7F3D">
      <w:pPr>
        <w:pStyle w:val="style0"/>
        <w:spacing w:after="200" w:lineRule="auto" w:line="276"/>
        <w:jc w:val="left"/>
        <w:rPr>
          <w:b/>
          <w:bCs/>
          <w:lang w:val="en-US"/>
        </w:rPr>
      </w:pPr>
      <w:r>
        <w:rPr>
          <w:b/>
          <w:bCs/>
          <w:lang w:val="en-US"/>
        </w:rPr>
        <w:t>Safeguarding</w:t>
      </w:r>
    </w:p>
    <w:p w14:paraId="CDA1E112">
      <w:pPr>
        <w:pStyle w:val="style0"/>
        <w:spacing w:after="200" w:lineRule="auto" w:line="276"/>
        <w:jc w:val="left"/>
        <w:rPr>
          <w:b/>
          <w:bCs/>
          <w:lang w:val="en-US"/>
        </w:rPr>
      </w:pPr>
      <w:r>
        <w:rPr>
          <w:b/>
          <w:bCs/>
          <w:lang w:val="en-US"/>
        </w:rPr>
        <w:t>Leadership</w:t>
      </w:r>
    </w:p>
    <w:p w14:paraId="7B69D6F6">
      <w:pPr>
        <w:pStyle w:val="style0"/>
        <w:spacing w:after="200" w:lineRule="auto" w:line="276"/>
        <w:jc w:val="left"/>
        <w:rPr>
          <w:b/>
          <w:bCs/>
          <w:lang w:val="en-US"/>
        </w:rPr>
      </w:pPr>
      <w:r>
        <w:rPr>
          <w:b/>
          <w:bCs/>
          <w:lang w:val="en-US"/>
        </w:rPr>
        <w:t>Community engagement</w:t>
      </w:r>
    </w:p>
    <w:p w14:paraId="9670FDC5">
      <w:pPr>
        <w:pStyle w:val="style0"/>
        <w:spacing w:after="200" w:lineRule="auto" w:line="276"/>
        <w:jc w:val="left"/>
        <w:rPr>
          <w:b/>
          <w:bCs/>
          <w:lang w:val="en-US"/>
        </w:rPr>
      </w:pPr>
      <w:r>
        <w:rPr>
          <w:b/>
          <w:bCs/>
          <w:lang w:val="en-US"/>
        </w:rPr>
        <w:t>Partnerships</w:t>
      </w:r>
    </w:p>
    <w:p w14:paraId="103E6C32">
      <w:pPr>
        <w:pStyle w:val="style0"/>
        <w:spacing w:after="200" w:lineRule="auto" w:line="276"/>
        <w:jc w:val="left"/>
        <w:rPr>
          <w:b/>
          <w:bCs/>
          <w:lang w:val="en-US"/>
        </w:rPr>
      </w:pPr>
      <w:r>
        <w:rPr>
          <w:b/>
          <w:bCs/>
          <w:lang w:val="en-US"/>
        </w:rPr>
        <w:t>Governance</w:t>
      </w:r>
    </w:p>
    <w:p w14:paraId="5D3D38D5">
      <w:pPr>
        <w:pStyle w:val="style0"/>
        <w:spacing w:after="200" w:lineRule="auto" w:line="276"/>
        <w:jc w:val="left"/>
        <w:rPr>
          <w:b/>
          <w:bCs/>
          <w:lang w:val="en-US"/>
        </w:rPr>
      </w:pPr>
      <w:r>
        <w:rPr>
          <w:b/>
          <w:bCs/>
          <w:lang w:val="en-US"/>
        </w:rPr>
        <w:t>Institutional development</w:t>
      </w:r>
    </w:p>
    <w:p w14:paraId="0A10C7B1">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Sporting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Pearls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Football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Academy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established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provide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young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people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access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quality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football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development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positive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life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opportunities.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believe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every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child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deserves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learn,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grow,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succeed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regardless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their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background.</w:t>
      </w:r>
    </w:p>
    <w:p w14:paraId="31B0A24B">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Our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programmes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combine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football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training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character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development,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education,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safeguarding,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community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engagement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help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become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responsible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citizens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talented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athletes.</w:t>
      </w:r>
    </w:p>
    <w:p w14:paraId="A2E95359">
      <w:pPr>
        <w:pStyle w:val="style0"/>
        <w:spacing w:after="200" w:lineRule="auto" w:line="276"/>
        <w:jc w:val="left"/>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academy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also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proudly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includes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Sporting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Pearls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Féminin,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reflecting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our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commitment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creating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equal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opportunities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girls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young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women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football.</w:t>
      </w:r>
    </w:p>
    <w:p w14:paraId="30417AED">
      <w:pPr>
        <w:pStyle w:val="style0"/>
        <w:spacing w:after="200" w:lineRule="auto" w:line="276"/>
        <w:jc w:val="left"/>
        <w:rPr>
          <w:lang w:val="en-US"/>
        </w:rPr>
      </w:pPr>
      <w:r>
        <w:rPr>
          <w:lang w:val="en-US"/>
        </w:rPr>
        <w:t>Our journey is therefore not only about building better football teams. It is about building better opportunities for young people.</w:t>
      </w:r>
    </w:p>
    <w:p w14:paraId="45F7E59E">
      <w:pPr>
        <w:pStyle w:val="style0"/>
        <w:spacing w:after="200" w:lineRule="auto" w:line="276"/>
        <w:jc w:val="left"/>
        <w:rPr>
          <w:color w:val="0000ff"/>
          <w:lang w:val="en-US"/>
        </w:rPr>
      </w:pPr>
      <w:r>
        <w:rPr>
          <w:color w:val="0000ff"/>
          <w:lang w:val="en-US"/>
        </w:rPr>
        <w:t>OUR VISION</w:t>
      </w:r>
    </w:p>
    <w:p w14:paraId="41C8F118">
      <w:pPr>
        <w:pStyle w:val="style0"/>
        <w:spacing w:after="200" w:lineRule="auto" w:line="276"/>
        <w:jc w:val="left"/>
        <w:rPr>
          <w:lang w:val="en-US"/>
        </w:rPr>
      </w:pPr>
      <w:r>
        <w:rPr>
          <w:lang w:val="en-US"/>
        </w:rPr>
        <w:t>To become a leading community football development institution that transforms young people's lives through football, education, character and opportunity.</w:t>
      </w:r>
    </w:p>
    <w:p w14:paraId="F5B6E3D6">
      <w:pPr>
        <w:pStyle w:val="style0"/>
        <w:spacing w:after="200" w:lineRule="auto" w:line="276"/>
        <w:jc w:val="left"/>
        <w:rPr>
          <w:lang w:val="en-US"/>
        </w:rPr>
      </w:pPr>
      <w:r>
        <w:rPr>
          <w:lang w:val="en-US"/>
        </w:rPr>
        <w:t>We want Sporting Pearls to become an institution that parents trust, players are proud to belong to, coaches can grow within, partners can confidently support and the community can call its own.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14:paraId="B359C383">
      <w:pPr>
        <w:pStyle w:val="style0"/>
        <w:spacing w:after="200" w:lineRule="auto" w:line="276"/>
        <w:jc w:val="left"/>
        <w:rPr>
          <w:lang w:val="en-US"/>
        </w:rPr>
      </w:pPr>
    </w:p>
    <w:p w14:paraId="F1ABEA7B">
      <w:pPr>
        <w:pStyle w:val="style0"/>
        <w:spacing w:after="200" w:lineRule="auto" w:line="276"/>
        <w:jc w:val="left"/>
        <w:rPr>
          <w:color w:val="0000ff"/>
          <w:lang w:val="en-US"/>
        </w:rPr>
      </w:pPr>
      <w:r>
        <w:rPr>
          <w:color w:val="0000ff"/>
          <w:lang w:val="en-US"/>
        </w:rPr>
        <w:t>OUR MISSION</w:t>
      </w:r>
    </w:p>
    <w:p w14:paraId="2D7CF522">
      <w:pPr>
        <w:pStyle w:val="style0"/>
        <w:spacing w:after="200" w:lineRule="auto" w:line="276"/>
        <w:jc w:val="left"/>
        <w:rPr>
          <w:lang w:val="en-US"/>
        </w:rPr>
      </w:pPr>
      <w:r>
        <w:rPr>
          <w:lang w:val="en-US"/>
        </w:rPr>
        <w:t>To identify, develop and empower young people through quality football coaching, education, character development, leadership and inclusive community programmes.</w:t>
      </w:r>
    </w:p>
    <w:p w14:paraId="4C00B5AC">
      <w:pPr>
        <w:pStyle w:val="style0"/>
        <w:spacing w:after="200" w:lineRule="auto" w:line="276"/>
        <w:jc w:val="left"/>
        <w:rPr>
          <w:lang w:val="en-US"/>
        </w:rPr>
      </w:pPr>
      <w:r>
        <w:rPr>
          <w:color w:val="0000ff"/>
          <w:lang w:val="en-US"/>
        </w:rPr>
        <w:t>OUR THEME</w:t>
      </w:r>
      <w:r>
        <w:rPr>
          <w:lang w:val="en-US"/>
        </w:rPr>
        <w:t xml:space="preserve"> (Culture) </w:t>
      </w:r>
    </w:p>
    <w:p w14:paraId="8EB23380">
      <w:pPr>
        <w:pStyle w:val="style0"/>
        <w:spacing w:after="200" w:lineRule="auto" w:line="276"/>
        <w:jc w:val="left"/>
        <w:rPr>
          <w:lang w:val="en-US"/>
        </w:rPr>
      </w:pPr>
      <w:r>
        <w:rPr>
          <w:lang w:val="en-US"/>
        </w:rPr>
        <w:t>Developing Talent. Building Character. Transforming Lives Through Football.</w:t>
      </w:r>
    </w:p>
    <w:p w14:paraId="130014F4">
      <w:pPr>
        <w:pStyle w:val="style0"/>
        <w:spacing w:after="200" w:lineRule="auto" w:line="276"/>
        <w:jc w:val="left"/>
        <w:rPr>
          <w:lang w:val="en-US"/>
        </w:rPr>
      </w:pPr>
      <w:r>
        <w:rPr>
          <w:lang w:val="en-US"/>
        </w:rPr>
        <w:t>The theme represents the three pillars of our work.</w:t>
      </w:r>
    </w:p>
    <w:p w14:paraId="32C09803">
      <w:pPr>
        <w:pStyle w:val="style0"/>
        <w:spacing w:after="200" w:lineRule="auto" w:line="276"/>
        <w:jc w:val="left"/>
        <w:rPr>
          <w:b/>
          <w:bCs/>
          <w:lang w:val="en-US"/>
        </w:rPr>
      </w:pPr>
      <w:r>
        <w:rPr>
          <w:b/>
          <w:bCs/>
          <w:lang w:val="en-US"/>
        </w:rPr>
        <w:t>DEVELOPING TALENT</w:t>
      </w:r>
    </w:p>
    <w:p w14:paraId="C47D853B">
      <w:pPr>
        <w:pStyle w:val="style0"/>
        <w:spacing w:after="200" w:lineRule="auto" w:line="276"/>
        <w:jc w:val="left"/>
        <w:rPr>
          <w:lang w:val="en-US"/>
        </w:rPr>
      </w:pPr>
      <w:r>
        <w:rPr>
          <w:lang w:val="en-US"/>
        </w:rPr>
        <w:t>We provide structured football environments where players can progressively improve their technical, tactical, physical and psychological abilities.</w:t>
      </w:r>
    </w:p>
    <w:p w14:paraId="4854CB4D">
      <w:pPr>
        <w:pStyle w:val="style0"/>
        <w:spacing w:after="200" w:lineRule="auto" w:line="276"/>
        <w:jc w:val="left"/>
        <w:rPr>
          <w:b/>
          <w:bCs/>
          <w:lang w:val="en-US"/>
        </w:rPr>
      </w:pPr>
      <w:r>
        <w:rPr>
          <w:b/>
          <w:bCs/>
          <w:lang w:val="en-US"/>
        </w:rPr>
        <w:t>BUILDING CHARACTER</w:t>
      </w:r>
    </w:p>
    <w:p w14:paraId="5F68047F">
      <w:pPr>
        <w:pStyle w:val="style0"/>
        <w:spacing w:after="200" w:lineRule="auto" w:line="276"/>
        <w:jc w:val="left"/>
        <w:rPr>
          <w:lang w:val="en-US"/>
        </w:rPr>
      </w:pPr>
      <w:r>
        <w:rPr>
          <w:lang w:val="en-US"/>
        </w:rPr>
        <w:t>We use football to develop discipline, respect, responsibility, teamwork, resilience and leadership.</w:t>
      </w:r>
    </w:p>
    <w:p w14:paraId="07B519D5">
      <w:pPr>
        <w:pStyle w:val="style0"/>
        <w:spacing w:after="200" w:lineRule="auto" w:line="276"/>
        <w:jc w:val="left"/>
        <w:rPr>
          <w:b/>
          <w:bCs/>
          <w:lang w:val="en-US"/>
        </w:rPr>
      </w:pPr>
      <w:r>
        <w:rPr>
          <w:b/>
          <w:bCs/>
          <w:lang w:val="en-US"/>
        </w:rPr>
        <w:t>TRANSFORMING LIVES</w:t>
      </w:r>
    </w:p>
    <w:p w14:paraId="27C35C19">
      <w:pPr>
        <w:pStyle w:val="style0"/>
        <w:spacing w:after="200" w:lineRule="auto" w:line="276"/>
        <w:jc w:val="left"/>
        <w:rPr>
          <w:lang w:val="en-US"/>
        </w:rPr>
      </w:pPr>
      <w:r>
        <w:rPr>
          <w:lang w:val="en-US"/>
        </w:rPr>
        <w:t>We seek to create opportunities that positively influence players, families and communities both on and off the pitch.</w:t>
      </w:r>
    </w:p>
    <w:p w14:paraId="961C0A0E">
      <w:pPr>
        <w:pStyle w:val="style0"/>
        <w:spacing w:after="200" w:lineRule="auto" w:line="276"/>
        <w:jc w:val="left"/>
        <w:rPr>
          <w:color w:val="0000ff"/>
          <w:lang w:val="en-US"/>
        </w:rPr>
      </w:pPr>
      <w:r>
        <w:rPr>
          <w:color w:val="0000ff"/>
          <w:lang w:val="en-US"/>
        </w:rPr>
        <w:t>OUR VALUES</w:t>
      </w:r>
    </w:p>
    <w:p w14:paraId="E934EB46">
      <w:pPr>
        <w:pStyle w:val="style0"/>
        <w:spacing w:after="200" w:lineRule="auto" w:line="276"/>
        <w:jc w:val="left"/>
        <w:rPr>
          <w:lang w:val="en-US"/>
        </w:rPr>
      </w:pPr>
      <w:r>
        <w:rPr>
          <w:lang w:val="en-US"/>
        </w:rPr>
        <w:t xml:space="preserve">⚽ </w:t>
      </w:r>
      <w:r>
        <w:rPr>
          <w:b/>
          <w:bCs/>
          <w:lang w:val="en-US"/>
        </w:rPr>
        <w:t>Excellence</w:t>
      </w:r>
    </w:p>
    <w:p w14:paraId="1FFD8BE7">
      <w:pPr>
        <w:pStyle w:val="style0"/>
        <w:spacing w:after="200" w:lineRule="auto" w:line="276"/>
        <w:jc w:val="left"/>
        <w:rPr>
          <w:lang w:val="en-US"/>
        </w:rPr>
      </w:pPr>
      <w:r>
        <w:rPr>
          <w:lang w:val="en-US"/>
        </w:rPr>
        <w:t>We continuously seek to improve our standards.</w:t>
      </w:r>
    </w:p>
    <w:p w14:paraId="E676785F">
      <w:pPr>
        <w:pStyle w:val="style0"/>
        <w:spacing w:after="200" w:lineRule="auto" w:line="276"/>
        <w:jc w:val="left"/>
        <w:rPr>
          <w:lang w:val="en-US"/>
        </w:rPr>
      </w:pPr>
      <w:r>
        <w:rPr>
          <w:lang w:val="en-US"/>
        </w:rPr>
        <w:t xml:space="preserve">🤝 </w:t>
      </w:r>
      <w:r>
        <w:rPr>
          <w:b/>
          <w:bCs/>
          <w:lang w:val="en-US"/>
        </w:rPr>
        <w:t>Integrity</w:t>
      </w:r>
    </w:p>
    <w:p w14:paraId="B6D2D82D">
      <w:pPr>
        <w:pStyle w:val="style0"/>
        <w:spacing w:after="200" w:lineRule="auto" w:line="276"/>
        <w:jc w:val="left"/>
        <w:rPr>
          <w:lang w:val="en-US"/>
        </w:rPr>
      </w:pPr>
      <w:r>
        <w:rPr>
          <w:lang w:val="en-US"/>
        </w:rPr>
        <w:t>We act honestly, responsibly and transparently.</w:t>
      </w:r>
    </w:p>
    <w:p w14:paraId="3C6CA5BC">
      <w:pPr>
        <w:pStyle w:val="style0"/>
        <w:spacing w:after="200" w:lineRule="auto" w:line="276"/>
        <w:jc w:val="left"/>
        <w:rPr>
          <w:lang w:val="en-US"/>
        </w:rPr>
      </w:pPr>
      <w:r>
        <w:rPr>
          <w:lang w:val="en-US"/>
        </w:rPr>
        <w:t xml:space="preserve">❤️ </w:t>
      </w:r>
      <w:r>
        <w:rPr>
          <w:b/>
          <w:bCs/>
          <w:lang w:val="en-US"/>
        </w:rPr>
        <w:t>Respect</w:t>
      </w:r>
    </w:p>
    <w:p w14:paraId="1723A093">
      <w:pPr>
        <w:pStyle w:val="style0"/>
        <w:spacing w:after="200" w:lineRule="auto" w:line="276"/>
        <w:jc w:val="left"/>
        <w:rPr>
          <w:lang w:val="en-US"/>
        </w:rPr>
      </w:pPr>
      <w:r>
        <w:rPr>
          <w:lang w:val="en-US"/>
        </w:rPr>
        <w:t>We treat everyone with dignity.</w:t>
      </w:r>
    </w:p>
    <w:p w14:paraId="9E64EA26">
      <w:pPr>
        <w:pStyle w:val="style0"/>
        <w:spacing w:after="200" w:lineRule="auto" w:line="276"/>
        <w:jc w:val="left"/>
        <w:rPr>
          <w:lang w:val="en-US"/>
        </w:rPr>
      </w:pPr>
      <w:r>
        <w:rPr>
          <w:lang w:val="en-US"/>
        </w:rPr>
        <w:t xml:space="preserve">🌱 </w:t>
      </w:r>
      <w:r>
        <w:rPr>
          <w:b/>
          <w:bCs/>
          <w:lang w:val="en-US"/>
        </w:rPr>
        <w:t>Development</w:t>
      </w:r>
    </w:p>
    <w:p w14:paraId="BD9052BE">
      <w:pPr>
        <w:pStyle w:val="style0"/>
        <w:spacing w:after="200" w:lineRule="auto" w:line="276"/>
        <w:jc w:val="left"/>
        <w:rPr>
          <w:lang w:val="en-US"/>
        </w:rPr>
      </w:pPr>
      <w:r>
        <w:rPr>
          <w:lang w:val="en-US"/>
        </w:rPr>
        <w:t>We believe meaningful growth requires patience and consistency.</w:t>
      </w:r>
    </w:p>
    <w:p w14:paraId="A4B28C28">
      <w:pPr>
        <w:pStyle w:val="style0"/>
        <w:spacing w:after="200" w:lineRule="auto" w:line="276"/>
        <w:jc w:val="left"/>
        <w:rPr>
          <w:lang w:val="en-US"/>
        </w:rPr>
      </w:pPr>
      <w:r>
        <w:rPr>
          <w:lang w:val="en-US"/>
        </w:rPr>
        <w:t xml:space="preserve">🛡️ </w:t>
      </w:r>
      <w:r>
        <w:rPr>
          <w:b/>
          <w:bCs/>
          <w:lang w:val="en-US"/>
        </w:rPr>
        <w:t>Safeguarding</w:t>
      </w:r>
    </w:p>
    <w:p w14:paraId="8460570D">
      <w:pPr>
        <w:pStyle w:val="style0"/>
        <w:spacing w:after="200" w:lineRule="auto" w:line="276"/>
        <w:jc w:val="left"/>
        <w:rPr>
          <w:lang w:val="en-US"/>
        </w:rPr>
      </w:pPr>
      <w:r>
        <w:rPr>
          <w:lang w:val="en-US"/>
        </w:rPr>
        <w:t>The welfare and protection of young people comes first.</w:t>
      </w:r>
    </w:p>
    <w:p w14:paraId="826437EB">
      <w:pPr>
        <w:pStyle w:val="style0"/>
        <w:spacing w:after="200" w:lineRule="auto" w:line="276"/>
        <w:jc w:val="left"/>
        <w:rPr>
          <w:lang w:val="en-US"/>
        </w:rPr>
      </w:pPr>
      <w:r>
        <w:rPr>
          <w:lang w:val="en-US"/>
        </w:rPr>
        <w:t xml:space="preserve">🧠 </w:t>
      </w:r>
      <w:r>
        <w:rPr>
          <w:b/>
          <w:bCs/>
          <w:lang w:val="en-US"/>
        </w:rPr>
        <w:t>Learning</w:t>
      </w:r>
    </w:p>
    <w:p w14:paraId="3E7141B0">
      <w:pPr>
        <w:pStyle w:val="style0"/>
        <w:spacing w:after="200" w:lineRule="auto" w:line="276"/>
        <w:jc w:val="left"/>
        <w:rPr>
          <w:lang w:val="en-US"/>
        </w:rPr>
      </w:pPr>
      <w:r>
        <w:rPr>
          <w:lang w:val="en-US"/>
        </w:rPr>
        <w:t>We encourage continuous learning among players, coaches and leaders.</w:t>
      </w:r>
    </w:p>
    <w:p w14:paraId="DC3FEE99">
      <w:pPr>
        <w:pStyle w:val="style0"/>
        <w:spacing w:after="200" w:lineRule="auto" w:line="276"/>
        <w:jc w:val="left"/>
        <w:rPr>
          <w:lang w:val="en-US"/>
        </w:rPr>
      </w:pPr>
      <w:r>
        <w:rPr>
          <w:lang w:val="en-US"/>
        </w:rPr>
        <w:t xml:space="preserve">🌍 </w:t>
      </w:r>
      <w:r>
        <w:rPr>
          <w:b/>
          <w:bCs/>
          <w:lang w:val="en-US"/>
        </w:rPr>
        <w:t>Community</w:t>
      </w:r>
    </w:p>
    <w:p w14:paraId="064746E6">
      <w:pPr>
        <w:pStyle w:val="style0"/>
        <w:spacing w:after="200" w:lineRule="auto" w:line="276"/>
        <w:jc w:val="left"/>
        <w:rPr>
          <w:lang w:val="en-US"/>
        </w:rPr>
      </w:pPr>
      <w:r>
        <w:rPr>
          <w:lang w:val="en-US"/>
        </w:rPr>
        <w:t>We exist to serve and contribute to our community.</w:t>
      </w:r>
    </w:p>
    <w:p w14:paraId="CAB1FC3C">
      <w:pPr>
        <w:pStyle w:val="style0"/>
        <w:spacing w:after="200" w:lineRule="auto" w:line="276"/>
        <w:jc w:val="left"/>
        <w:rPr>
          <w:lang w:val="en-US"/>
        </w:rPr>
      </w:pPr>
      <w:r>
        <w:rPr>
          <w:lang w:val="en-US"/>
        </w:rPr>
        <w:t xml:space="preserve">🦋 </w:t>
      </w:r>
      <w:r>
        <w:rPr>
          <w:b/>
          <w:bCs/>
          <w:lang w:val="en-US"/>
        </w:rPr>
        <w:t>Inclusion</w:t>
      </w:r>
    </w:p>
    <w:p w14:paraId="EB4A9257">
      <w:pPr>
        <w:pStyle w:val="style0"/>
        <w:spacing w:after="200" w:lineRule="auto" w:line="276"/>
        <w:jc w:val="left"/>
        <w:rPr>
          <w:lang w:val="en-US"/>
        </w:rPr>
      </w:pPr>
      <w:r>
        <w:rPr>
          <w:lang w:val="en-US"/>
        </w:rPr>
        <w:t>We seek meaningful opportunities for girls and boys to participate and develop.</w:t>
      </w:r>
    </w:p>
    <w:p w14:paraId="AC6E4457">
      <w:pPr>
        <w:pStyle w:val="style0"/>
        <w:spacing w:after="200" w:lineRule="auto" w:line="276"/>
        <w:jc w:val="left"/>
        <w:rPr>
          <w:color w:val="0000ff"/>
          <w:lang w:val="en-US"/>
        </w:rPr>
      </w:pPr>
      <w:r>
        <w:rPr>
          <w:color w:val="0000ff"/>
          <w:lang w:val="en-US"/>
        </w:rPr>
        <w:t>WHAT WE DO</w:t>
      </w:r>
    </w:p>
    <w:p w14:paraId="CBB97689">
      <w:pPr>
        <w:pStyle w:val="style0"/>
        <w:spacing w:after="200" w:lineRule="auto" w:line="276"/>
        <w:jc w:val="left"/>
        <w:rPr>
          <w:lang w:val="en-US"/>
        </w:rPr>
      </w:pPr>
      <w:r>
        <w:rPr>
          <w:lang w:val="en-US"/>
        </w:rPr>
        <w:t>Sporting Pearls brings together several areas of development.</w:t>
      </w:r>
    </w:p>
    <w:p w14:paraId="63127AAD">
      <w:pPr>
        <w:pStyle w:val="style0"/>
        <w:spacing w:after="200" w:lineRule="auto" w:line="276"/>
        <w:jc w:val="left"/>
        <w:rPr>
          <w:b/>
          <w:bCs/>
          <w:lang w:val="en-US"/>
        </w:rPr>
      </w:pPr>
      <w:r>
        <w:rPr>
          <w:b/>
          <w:bCs/>
          <w:lang w:val="en-US"/>
        </w:rPr>
        <w:t>BOYS' FOOTBALL</w:t>
      </w:r>
    </w:p>
    <w:p w14:paraId="3C406427">
      <w:pPr>
        <w:pStyle w:val="style0"/>
        <w:spacing w:after="200" w:lineRule="auto" w:line="276"/>
        <w:jc w:val="left"/>
        <w:rPr>
          <w:lang w:val="en-US"/>
        </w:rPr>
      </w:pPr>
      <w:r>
        <w:rPr>
          <w:lang w:val="en-US"/>
        </w:rPr>
        <w:t>A progressive pathway developing boys from foundation stages toward higher levels of football.</w:t>
      </w:r>
    </w:p>
    <w:p w14:paraId="519BFF57">
      <w:pPr>
        <w:pStyle w:val="style0"/>
        <w:spacing w:after="200" w:lineRule="auto" w:line="276"/>
        <w:jc w:val="left"/>
        <w:rPr>
          <w:b/>
          <w:bCs/>
          <w:lang w:val="en-US"/>
        </w:rPr>
      </w:pPr>
      <w:r>
        <w:rPr>
          <w:b/>
          <w:bCs/>
          <w:lang w:val="en-US"/>
        </w:rPr>
        <w:t>SPORTING PEARLS FÉMININ</w:t>
      </w:r>
    </w:p>
    <w:p w14:paraId="2BA02F7A">
      <w:pPr>
        <w:pStyle w:val="style0"/>
        <w:spacing w:after="200" w:lineRule="auto" w:line="276"/>
        <w:jc w:val="left"/>
        <w:rPr>
          <w:lang w:val="en-US"/>
        </w:rPr>
      </w:pPr>
      <w:r>
        <w:rPr>
          <w:lang w:val="en-US"/>
        </w:rPr>
        <w:t>The Butterflies — our girls' and women's football pathway focused on participation, development, confidence and leadership.</w:t>
      </w:r>
    </w:p>
    <w:p w14:paraId="8389CEBF">
      <w:pPr>
        <w:pStyle w:val="style0"/>
        <w:spacing w:after="200" w:lineRule="auto" w:line="276"/>
        <w:jc w:val="left"/>
        <w:rPr>
          <w:b/>
          <w:bCs/>
          <w:lang w:val="en-US"/>
        </w:rPr>
      </w:pPr>
      <w:r>
        <w:rPr>
          <w:b/>
          <w:bCs/>
          <w:lang w:val="en-US"/>
        </w:rPr>
        <w:t>PLAYER DEVELOPMENT</w:t>
      </w:r>
    </w:p>
    <w:p w14:paraId="A1F6923A">
      <w:pPr>
        <w:pStyle w:val="style0"/>
        <w:spacing w:after="200" w:lineRule="auto" w:line="276"/>
        <w:jc w:val="left"/>
        <w:rPr>
          <w:lang w:val="en-US"/>
        </w:rPr>
      </w:pPr>
      <w:r>
        <w:rPr>
          <w:lang w:val="en-US"/>
        </w:rPr>
        <w:t>Technical, tactical, physical, psychological and social development.</w:t>
      </w:r>
    </w:p>
    <w:p w14:paraId="DDCDD346">
      <w:pPr>
        <w:pStyle w:val="style0"/>
        <w:spacing w:after="200" w:lineRule="auto" w:line="276"/>
        <w:jc w:val="left"/>
        <w:rPr>
          <w:b/>
          <w:bCs/>
          <w:lang w:val="en-US"/>
        </w:rPr>
      </w:pPr>
      <w:r>
        <w:rPr>
          <w:b/>
          <w:bCs/>
          <w:lang w:val="en-US"/>
        </w:rPr>
        <w:t>GOALKEEPER DEVELOPMENT</w:t>
      </w:r>
    </w:p>
    <w:p w14:paraId="A0D95B77">
      <w:pPr>
        <w:pStyle w:val="style0"/>
        <w:spacing w:after="200" w:lineRule="auto" w:line="276"/>
        <w:jc w:val="left"/>
        <w:rPr>
          <w:lang w:val="en-US"/>
        </w:rPr>
      </w:pPr>
      <w:r>
        <w:rPr>
          <w:lang w:val="en-US"/>
        </w:rPr>
        <w:t>Specialised goalkeeper development integrated with the wider football philosophy.</w:t>
      </w:r>
    </w:p>
    <w:p w14:paraId="ED1BC4B7">
      <w:pPr>
        <w:pStyle w:val="style0"/>
        <w:spacing w:after="200" w:lineRule="auto" w:line="276"/>
        <w:jc w:val="left"/>
        <w:rPr>
          <w:b/>
          <w:bCs/>
          <w:lang w:val="en-US"/>
        </w:rPr>
      </w:pPr>
      <w:r>
        <w:rPr>
          <w:b/>
          <w:bCs/>
          <w:lang w:val="en-US"/>
        </w:rPr>
        <w:t>COACH DEVELOPMENT</w:t>
      </w:r>
    </w:p>
    <w:p w14:paraId="2F665BE1">
      <w:pPr>
        <w:pStyle w:val="style0"/>
        <w:spacing w:after="200" w:lineRule="auto" w:line="276"/>
        <w:jc w:val="left"/>
        <w:rPr>
          <w:lang w:val="en-US"/>
        </w:rPr>
      </w:pPr>
      <w:r>
        <w:rPr>
          <w:lang w:val="en-US"/>
        </w:rPr>
        <w:t>Creating a culture of continuous learning and professional coaching development.</w:t>
      </w:r>
    </w:p>
    <w:p w14:paraId="C505BCEF">
      <w:pPr>
        <w:pStyle w:val="style0"/>
        <w:spacing w:after="200" w:lineRule="auto" w:line="276"/>
        <w:jc w:val="left"/>
        <w:rPr>
          <w:b/>
          <w:bCs/>
          <w:lang w:val="en-US"/>
        </w:rPr>
      </w:pPr>
      <w:r>
        <w:rPr>
          <w:b/>
          <w:bCs/>
          <w:lang w:val="en-US"/>
        </w:rPr>
        <w:t>EDUCATION &amp; LIFE SKILLS</w:t>
      </w:r>
    </w:p>
    <w:p w14:paraId="1B95CABE">
      <w:pPr>
        <w:pStyle w:val="style0"/>
        <w:spacing w:after="200" w:lineRule="auto" w:line="276"/>
        <w:jc w:val="left"/>
        <w:rPr>
          <w:lang w:val="en-US"/>
        </w:rPr>
      </w:pPr>
      <w:r>
        <w:rPr>
          <w:lang w:val="en-US"/>
        </w:rPr>
        <w:t>Helping young people develop beyond the football pitch.</w:t>
      </w:r>
    </w:p>
    <w:p w14:paraId="5288729C">
      <w:pPr>
        <w:pStyle w:val="style0"/>
        <w:spacing w:after="200" w:lineRule="auto" w:line="276"/>
        <w:jc w:val="left"/>
        <w:rPr>
          <w:b/>
          <w:bCs/>
          <w:lang w:val="en-US"/>
        </w:rPr>
      </w:pPr>
      <w:r>
        <w:rPr>
          <w:b/>
          <w:bCs/>
          <w:lang w:val="en-US"/>
        </w:rPr>
        <w:t>COMMUNITY FOOTBALL</w:t>
      </w:r>
    </w:p>
    <w:p w14:paraId="61813E9A">
      <w:pPr>
        <w:pStyle w:val="style0"/>
        <w:spacing w:after="200" w:lineRule="auto" w:line="276"/>
        <w:jc w:val="left"/>
        <w:rPr>
          <w:lang w:val="en-US"/>
        </w:rPr>
      </w:pPr>
      <w:r>
        <w:rPr>
          <w:lang w:val="en-US"/>
        </w:rPr>
        <w:t>Using football as a platform for positive community engagement and opportunity.</w:t>
      </w:r>
    </w:p>
    <w:p w14:paraId="353B3B17">
      <w:pPr>
        <w:pStyle w:val="style0"/>
        <w:spacing w:after="200" w:lineRule="auto" w:line="276"/>
        <w:jc w:val="left"/>
        <w:rPr>
          <w:b/>
          <w:bCs/>
          <w:lang w:val="en-US"/>
        </w:rPr>
      </w:pPr>
      <w:r>
        <w:rPr>
          <w:b/>
          <w:bCs/>
          <w:lang w:val="en-US"/>
        </w:rPr>
        <w:t>OUR PEOPLE</w:t>
      </w:r>
    </w:p>
    <w:p w14:paraId="EC24F4E3">
      <w:pPr>
        <w:pStyle w:val="style0"/>
        <w:spacing w:after="200" w:lineRule="auto" w:line="276"/>
        <w:jc w:val="left"/>
        <w:rPr>
          <w:lang w:val="en-US"/>
        </w:rPr>
      </w:pPr>
      <w:r>
        <w:rPr>
          <w:lang w:val="en-US"/>
        </w:rPr>
        <w:t>Sporting Pearls is a community of:</w:t>
      </w:r>
    </w:p>
    <w:p w14:paraId="CAAE3ED4">
      <w:pPr>
        <w:pStyle w:val="style0"/>
        <w:spacing w:after="200" w:lineRule="auto" w:line="276"/>
        <w:jc w:val="left"/>
        <w:rPr>
          <w:lang w:val="en-US"/>
        </w:rPr>
      </w:pPr>
      <w:r>
        <w:rPr>
          <w:lang w:val="en-US"/>
        </w:rPr>
        <w:t>Players • Parents • Coaches • Volunteers • Leaders • Schools • Partners • Sponsors • Supporters</w:t>
      </w:r>
    </w:p>
    <w:p w14:paraId="D88BD190">
      <w:pPr>
        <w:pStyle w:val="style0"/>
        <w:spacing w:after="200" w:lineRule="auto" w:line="276"/>
        <w:jc w:val="left"/>
        <w:rPr>
          <w:lang w:val="en-US"/>
        </w:rPr>
      </w:pPr>
      <w:r>
        <w:rPr>
          <w:lang w:val="en-US"/>
        </w:rPr>
        <w:t>Each group contributes to the environment in which young people develop.</w:t>
      </w:r>
    </w:p>
    <w:p w14:paraId="A4783A28">
      <w:pPr>
        <w:pStyle w:val="style0"/>
        <w:spacing w:after="200" w:lineRule="auto" w:line="276"/>
        <w:jc w:val="left"/>
        <w:rPr>
          <w:lang w:val="en-US"/>
        </w:rPr>
      </w:pPr>
      <w:r>
        <w:rPr>
          <w:lang w:val="en-US"/>
        </w:rPr>
        <w:t>We believe sustainable institutions are built through people, systems and shared values, not through one individual.</w:t>
      </w:r>
    </w:p>
    <w:p w14:paraId="BAC71DE5">
      <w:pPr>
        <w:pStyle w:val="style0"/>
        <w:spacing w:after="200" w:lineRule="auto" w:line="276"/>
        <w:jc w:val="left"/>
        <w:rPr>
          <w:b/>
          <w:bCs/>
          <w:lang w:val="en-US"/>
        </w:rPr>
      </w:pPr>
      <w:r>
        <w:rPr>
          <w:b/>
          <w:bCs/>
          <w:lang w:val="en-US"/>
        </w:rPr>
        <w:t>OUR INSTITUTIONAL VISION</w:t>
      </w:r>
    </w:p>
    <w:p w14:paraId="815DD010">
      <w:pPr>
        <w:pStyle w:val="style0"/>
        <w:spacing w:after="200" w:lineRule="auto" w:line="276"/>
        <w:jc w:val="left"/>
        <w:rPr>
          <w:lang w:val="en-US"/>
        </w:rPr>
      </w:pPr>
      <w:r>
        <w:rPr>
          <w:lang w:val="en-US"/>
        </w:rPr>
        <w:t>Sporting Pearls is being built with a long-term question:</w:t>
      </w:r>
    </w:p>
    <w:p w14:paraId="9F9CD661">
      <w:pPr>
        <w:pStyle w:val="style0"/>
        <w:spacing w:after="200" w:lineRule="auto" w:line="276"/>
        <w:jc w:val="left"/>
        <w:rPr>
          <w:lang w:val="en-US"/>
        </w:rPr>
      </w:pPr>
      <w:r>
        <w:rPr>
          <w:lang w:val="en-US"/>
        </w:rPr>
        <w:t>If Sporting Pearls is still thriving 100 years from now, what decisions should we make today?</w:t>
      </w:r>
    </w:p>
    <w:p w14:paraId="EA57BD84">
      <w:pPr>
        <w:pStyle w:val="style0"/>
        <w:spacing w:after="200" w:lineRule="auto" w:line="276"/>
        <w:jc w:val="left"/>
        <w:rPr>
          <w:lang w:val="en-US"/>
        </w:rPr>
      </w:pPr>
      <w:r>
        <w:rPr>
          <w:lang w:val="en-US"/>
        </w:rPr>
        <w:t>That question influences how we approach:</w:t>
      </w:r>
    </w:p>
    <w:p w14:paraId="9875BA6C">
      <w:pPr>
        <w:pStyle w:val="style0"/>
        <w:spacing w:after="200" w:lineRule="auto" w:line="276"/>
        <w:jc w:val="left"/>
        <w:rPr>
          <w:b/>
          <w:bCs/>
          <w:lang w:val="en-US"/>
        </w:rPr>
      </w:pPr>
      <w:r>
        <w:rPr>
          <w:b/>
          <w:bCs/>
          <w:lang w:val="en-US"/>
        </w:rPr>
        <w:t>Governance</w:t>
      </w:r>
    </w:p>
    <w:p w14:paraId="364AF8D9">
      <w:pPr>
        <w:pStyle w:val="style0"/>
        <w:spacing w:after="200" w:lineRule="auto" w:line="276"/>
        <w:jc w:val="left"/>
        <w:rPr>
          <w:lang w:val="en-US"/>
        </w:rPr>
      </w:pPr>
      <w:r>
        <w:rPr>
          <w:lang w:val="en-US"/>
        </w:rPr>
        <w:t>Building accountable leadership and succession systems.</w:t>
      </w:r>
    </w:p>
    <w:p w14:paraId="0F97444F">
      <w:pPr>
        <w:pStyle w:val="style0"/>
        <w:spacing w:after="200" w:lineRule="auto" w:line="276"/>
        <w:jc w:val="left"/>
        <w:rPr>
          <w:b/>
          <w:bCs/>
          <w:lang w:val="en-US"/>
        </w:rPr>
      </w:pPr>
      <w:r>
        <w:rPr>
          <w:b/>
          <w:bCs/>
          <w:lang w:val="en-US"/>
        </w:rPr>
        <w:t>Finance</w:t>
      </w:r>
    </w:p>
    <w:p w14:paraId="DAA05321">
      <w:pPr>
        <w:pStyle w:val="style0"/>
        <w:spacing w:after="200" w:lineRule="auto" w:line="276"/>
        <w:jc w:val="left"/>
        <w:rPr>
          <w:lang w:val="en-US"/>
        </w:rPr>
      </w:pPr>
      <w:r>
        <w:rPr>
          <w:lang w:val="en-US"/>
        </w:rPr>
        <w:t>Creating responsible financial management and sustainability.</w:t>
      </w:r>
    </w:p>
    <w:p w14:paraId="ACA74C8B">
      <w:pPr>
        <w:pStyle w:val="style0"/>
        <w:spacing w:after="200" w:lineRule="auto" w:line="276"/>
        <w:jc w:val="left"/>
        <w:rPr>
          <w:b/>
          <w:bCs/>
          <w:lang w:val="en-US"/>
        </w:rPr>
      </w:pPr>
      <w:r>
        <w:rPr>
          <w:b/>
          <w:bCs/>
          <w:lang w:val="en-US"/>
        </w:rPr>
        <w:t>Player Development</w:t>
      </w:r>
    </w:p>
    <w:p w14:paraId="67FD5739">
      <w:pPr>
        <w:pStyle w:val="style0"/>
        <w:spacing w:after="200" w:lineRule="auto" w:line="276"/>
        <w:jc w:val="left"/>
        <w:rPr>
          <w:lang w:val="en-US"/>
        </w:rPr>
      </w:pPr>
      <w:r>
        <w:rPr>
          <w:lang w:val="en-US"/>
        </w:rPr>
        <w:t>Building pathways rather than focusing only on short-term results.</w:t>
      </w:r>
    </w:p>
    <w:p w14:paraId="C3AF53D4">
      <w:pPr>
        <w:pStyle w:val="style0"/>
        <w:spacing w:after="200" w:lineRule="auto" w:line="276"/>
        <w:jc w:val="left"/>
        <w:rPr>
          <w:b/>
          <w:bCs/>
          <w:lang w:val="en-US"/>
        </w:rPr>
      </w:pPr>
      <w:r>
        <w:rPr>
          <w:b/>
          <w:bCs/>
          <w:lang w:val="en-US"/>
        </w:rPr>
        <w:t>Safeguarding</w:t>
      </w:r>
    </w:p>
    <w:p w14:paraId="90FCCD96">
      <w:pPr>
        <w:pStyle w:val="style0"/>
        <w:spacing w:after="200" w:lineRule="auto" w:line="276"/>
        <w:jc w:val="left"/>
        <w:rPr>
          <w:lang w:val="en-US"/>
        </w:rPr>
      </w:pPr>
      <w:r>
        <w:rPr>
          <w:lang w:val="en-US"/>
        </w:rPr>
        <w:t>Protecting young people through strong policies and culture.</w:t>
      </w:r>
    </w:p>
    <w:p w14:paraId="3AE9A763">
      <w:pPr>
        <w:pStyle w:val="style0"/>
        <w:spacing w:after="200" w:lineRule="auto" w:line="276"/>
        <w:jc w:val="left"/>
        <w:rPr>
          <w:b/>
          <w:bCs/>
          <w:lang w:val="en-US"/>
        </w:rPr>
      </w:pPr>
      <w:r>
        <w:rPr>
          <w:b/>
          <w:bCs/>
          <w:lang w:val="en-US"/>
        </w:rPr>
        <w:t>Records</w:t>
      </w:r>
    </w:p>
    <w:p w14:paraId="3A2744F3">
      <w:pPr>
        <w:pStyle w:val="style0"/>
        <w:spacing w:after="200" w:lineRule="auto" w:line="276"/>
        <w:jc w:val="left"/>
        <w:rPr>
          <w:lang w:val="en-US"/>
        </w:rPr>
      </w:pPr>
      <w:r>
        <w:rPr>
          <w:lang w:val="en-US"/>
        </w:rPr>
        <w:t>Preserving institutional knowledge for future generations.</w:t>
      </w:r>
    </w:p>
    <w:p w14:paraId="15B44FEA">
      <w:pPr>
        <w:pStyle w:val="style0"/>
        <w:spacing w:after="200" w:lineRule="auto" w:line="276"/>
        <w:jc w:val="left"/>
        <w:rPr>
          <w:b/>
          <w:bCs/>
          <w:lang w:val="en-US"/>
        </w:rPr>
      </w:pPr>
      <w:r>
        <w:rPr>
          <w:b/>
          <w:bCs/>
          <w:lang w:val="en-US"/>
        </w:rPr>
        <w:t>Facilities</w:t>
      </w:r>
    </w:p>
    <w:p w14:paraId="D05D8AE1">
      <w:pPr>
        <w:pStyle w:val="style0"/>
        <w:spacing w:after="200" w:lineRule="auto" w:line="276"/>
        <w:jc w:val="left"/>
        <w:rPr>
          <w:lang w:val="en-US"/>
        </w:rPr>
      </w:pPr>
      <w:r>
        <w:rPr>
          <w:lang w:val="en-US"/>
        </w:rPr>
        <w:t>Building resources that can serve the community over time.</w:t>
      </w:r>
    </w:p>
    <w:p w14:paraId="B7A351DA">
      <w:pPr>
        <w:pStyle w:val="style0"/>
        <w:spacing w:after="200" w:lineRule="auto" w:line="276"/>
        <w:jc w:val="left"/>
        <w:rPr>
          <w:b/>
          <w:bCs/>
          <w:lang w:val="en-US"/>
        </w:rPr>
      </w:pPr>
      <w:r>
        <w:rPr>
          <w:b/>
          <w:bCs/>
          <w:lang w:val="en-US"/>
        </w:rPr>
        <w:t>Leadership</w:t>
      </w:r>
    </w:p>
    <w:p w14:paraId="78533D8C">
      <w:pPr>
        <w:pStyle w:val="style0"/>
        <w:spacing w:after="200" w:lineRule="auto" w:line="276"/>
        <w:jc w:val="left"/>
        <w:rPr>
          <w:lang w:val="en-US"/>
        </w:rPr>
      </w:pPr>
      <w:r>
        <w:rPr>
          <w:lang w:val="en-US"/>
        </w:rPr>
        <w:t>Preparing future coaches, administrators and community leaders.</w:t>
      </w:r>
    </w:p>
    <w:p w14:paraId="0185FA90">
      <w:pPr>
        <w:pStyle w:val="style0"/>
        <w:spacing w:after="200" w:lineRule="auto" w:line="276"/>
        <w:jc w:val="left"/>
        <w:rPr>
          <w:b/>
          <w:bCs/>
          <w:lang w:val="en-US"/>
        </w:rPr>
      </w:pPr>
      <w:r>
        <w:rPr>
          <w:b/>
          <w:bCs/>
          <w:lang w:val="en-US"/>
        </w:rPr>
        <w:t>Partnerships</w:t>
      </w:r>
    </w:p>
    <w:p w14:paraId="64F1A1F9">
      <w:pPr>
        <w:pStyle w:val="style0"/>
        <w:spacing w:after="200" w:lineRule="auto" w:line="276"/>
        <w:jc w:val="left"/>
        <w:rPr>
          <w:lang w:val="en-US"/>
        </w:rPr>
      </w:pPr>
      <w:r>
        <w:rPr>
          <w:lang w:val="en-US"/>
        </w:rPr>
        <w:t>Building relationships based on shared value and long-term impact.</w:t>
      </w:r>
    </w:p>
    <w:p w14:paraId="28575A8B">
      <w:pPr>
        <w:pStyle w:val="style0"/>
        <w:spacing w:after="200" w:lineRule="auto" w:line="276"/>
        <w:jc w:val="left"/>
        <w:rPr>
          <w:color w:val="008000"/>
          <w:lang w:val="en-US"/>
        </w:rPr>
      </w:pPr>
      <w:r>
        <w:rPr>
          <w:color w:val="008000"/>
          <w:lang w:val="en-US"/>
        </w:rPr>
        <w:t>OUR LEGACY MODEL</w:t>
      </w:r>
    </w:p>
    <w:p w14:paraId="755B7BD0">
      <w:pPr>
        <w:pStyle w:val="style0"/>
        <w:spacing w:after="200" w:lineRule="auto" w:line="276"/>
        <w:jc w:val="left"/>
        <w:rPr>
          <w:lang w:val="en-US"/>
        </w:rPr>
      </w:pPr>
      <w:r>
        <w:rPr>
          <w:lang w:val="en-US"/>
        </w:rPr>
        <w:t>We want Sporting Pearls to create a continuous cycle:</w:t>
      </w:r>
    </w:p>
    <w:p w14:paraId="930927DE">
      <w:pPr>
        <w:pStyle w:val="style0"/>
        <w:spacing w:after="200" w:lineRule="auto" w:line="276"/>
        <w:jc w:val="left"/>
        <w:rPr>
          <w:lang w:val="en-US"/>
        </w:rPr>
      </w:pPr>
      <w:r>
        <w:rPr>
          <w:lang w:val="en-US"/>
        </w:rPr>
        <w:t>PLAYER</w:t>
      </w:r>
    </w:p>
    <w:p w14:paraId="9052CC4A">
      <w:pPr>
        <w:pStyle w:val="style0"/>
        <w:spacing w:after="200" w:lineRule="auto" w:line="276"/>
        <w:jc w:val="left"/>
        <w:rPr>
          <w:lang w:val="en-US"/>
        </w:rPr>
      </w:pPr>
      <w:r>
        <w:rPr>
          <w:lang w:val="en-US"/>
        </w:rPr>
        <w:t>↓</w:t>
      </w:r>
    </w:p>
    <w:p w14:paraId="B29FE659">
      <w:pPr>
        <w:pStyle w:val="style0"/>
        <w:spacing w:after="200" w:lineRule="auto" w:line="276"/>
        <w:jc w:val="left"/>
        <w:rPr>
          <w:lang w:val="en-US"/>
        </w:rPr>
      </w:pPr>
      <w:r>
        <w:rPr>
          <w:lang w:val="en-US"/>
        </w:rPr>
        <w:t>DEVELOPMENT</w:t>
      </w:r>
    </w:p>
    <w:p w14:paraId="39F1D4EC">
      <w:pPr>
        <w:pStyle w:val="style0"/>
        <w:spacing w:after="200" w:lineRule="auto" w:line="276"/>
        <w:jc w:val="left"/>
        <w:rPr>
          <w:lang w:val="en-US"/>
        </w:rPr>
      </w:pPr>
      <w:r>
        <w:rPr>
          <w:lang w:val="en-US"/>
        </w:rPr>
        <w:t>↓</w:t>
      </w:r>
    </w:p>
    <w:p w14:paraId="EC54095B">
      <w:pPr>
        <w:pStyle w:val="style0"/>
        <w:spacing w:after="200" w:lineRule="auto" w:line="276"/>
        <w:jc w:val="left"/>
        <w:rPr>
          <w:lang w:val="en-US"/>
        </w:rPr>
      </w:pPr>
      <w:r>
        <w:rPr>
          <w:lang w:val="en-US"/>
        </w:rPr>
        <w:t>LEADERSHIP</w:t>
      </w:r>
    </w:p>
    <w:p w14:paraId="5463A785">
      <w:pPr>
        <w:pStyle w:val="style0"/>
        <w:spacing w:after="200" w:lineRule="auto" w:line="276"/>
        <w:jc w:val="left"/>
        <w:rPr>
          <w:lang w:val="en-US"/>
        </w:rPr>
      </w:pPr>
      <w:r>
        <w:rPr>
          <w:lang w:val="en-US"/>
        </w:rPr>
        <w:t>↓</w:t>
      </w:r>
    </w:p>
    <w:p w14:paraId="EAFEB89C">
      <w:pPr>
        <w:pStyle w:val="style0"/>
        <w:spacing w:after="200" w:lineRule="auto" w:line="276"/>
        <w:jc w:val="left"/>
        <w:rPr>
          <w:lang w:val="en-US"/>
        </w:rPr>
      </w:pPr>
      <w:r>
        <w:rPr>
          <w:lang w:val="en-US"/>
        </w:rPr>
        <w:t>COACH / MENTOR</w:t>
      </w:r>
    </w:p>
    <w:p w14:paraId="F1EB7066">
      <w:pPr>
        <w:pStyle w:val="style0"/>
        <w:spacing w:after="200" w:lineRule="auto" w:line="276"/>
        <w:jc w:val="left"/>
        <w:rPr>
          <w:lang w:val="en-US"/>
        </w:rPr>
      </w:pPr>
      <w:r>
        <w:rPr>
          <w:lang w:val="en-US"/>
        </w:rPr>
        <w:t>↓</w:t>
      </w:r>
    </w:p>
    <w:p w14:paraId="F00F8AC3">
      <w:pPr>
        <w:pStyle w:val="style0"/>
        <w:spacing w:after="200" w:lineRule="auto" w:line="276"/>
        <w:jc w:val="left"/>
        <w:rPr>
          <w:lang w:val="en-US"/>
        </w:rPr>
      </w:pPr>
      <w:r>
        <w:rPr>
          <w:lang w:val="en-US"/>
        </w:rPr>
        <w:t>COMMUNITY CONTRIBUTION</w:t>
      </w:r>
    </w:p>
    <w:p w14:paraId="DF86EB51">
      <w:pPr>
        <w:pStyle w:val="style0"/>
        <w:spacing w:after="200" w:lineRule="auto" w:line="276"/>
        <w:jc w:val="left"/>
        <w:rPr>
          <w:lang w:val="en-US"/>
        </w:rPr>
      </w:pPr>
      <w:r>
        <w:rPr>
          <w:lang w:val="en-US"/>
        </w:rPr>
        <w:t>↓</w:t>
      </w:r>
    </w:p>
    <w:p w14:paraId="8E2BB031">
      <w:pPr>
        <w:pStyle w:val="style0"/>
        <w:spacing w:after="200" w:lineRule="auto" w:line="276"/>
        <w:jc w:val="left"/>
        <w:rPr>
          <w:lang w:val="en-US"/>
        </w:rPr>
      </w:pPr>
      <w:r>
        <w:rPr>
          <w:lang w:val="en-US"/>
        </w:rPr>
        <w:t>NEXT GENERATION</w:t>
      </w:r>
    </w:p>
    <w:p w14:paraId="EDBAEC7E">
      <w:pPr>
        <w:pStyle w:val="style0"/>
        <w:spacing w:after="200" w:lineRule="auto" w:line="276"/>
        <w:jc w:val="left"/>
        <w:rPr>
          <w:lang w:val="en-US"/>
        </w:rPr>
      </w:pPr>
      <w:r>
        <w:rPr>
          <w:lang w:val="en-US"/>
        </w:rPr>
        <w:t>This is how today's investment can become tomorrow's legacy.</w:t>
      </w:r>
    </w:p>
    <w:p w14:paraId="5686413E">
      <w:pPr>
        <w:pStyle w:val="style0"/>
        <w:spacing w:after="200" w:lineRule="auto" w:line="276"/>
        <w:jc w:val="left"/>
        <w:rPr>
          <w:color w:val="0000ff"/>
          <w:lang w:val="en-US"/>
        </w:rPr>
      </w:pPr>
      <w:r>
        <w:rPr>
          <w:color w:val="0000ff"/>
          <w:lang w:val="en-US"/>
        </w:rPr>
        <w:t>OUR COMMITMENT</w:t>
      </w:r>
    </w:p>
    <w:p w14:paraId="7748458D">
      <w:pPr>
        <w:pStyle w:val="style0"/>
        <w:spacing w:after="200" w:lineRule="auto" w:line="276"/>
        <w:jc w:val="left"/>
        <w:rPr>
          <w:lang w:val="en-US"/>
        </w:rPr>
      </w:pPr>
      <w:r>
        <w:rPr>
          <w:lang w:val="en-US"/>
        </w:rPr>
        <w:t>We are committed to creating an environment where young people can:</w:t>
      </w:r>
    </w:p>
    <w:p w14:paraId="7471F5DA">
      <w:pPr>
        <w:pStyle w:val="style0"/>
        <w:spacing w:after="200" w:lineRule="auto" w:line="276"/>
        <w:jc w:val="left"/>
        <w:rPr>
          <w:lang w:val="en-US"/>
        </w:rPr>
      </w:pPr>
      <w:r>
        <w:rPr>
          <w:lang w:val="en-US"/>
        </w:rPr>
        <w:t>PLAY</w:t>
      </w:r>
    </w:p>
    <w:p w14:paraId="05C8F16D">
      <w:pPr>
        <w:pStyle w:val="style0"/>
        <w:spacing w:after="200" w:lineRule="auto" w:line="276"/>
        <w:jc w:val="left"/>
        <w:rPr>
          <w:lang w:val="en-US"/>
        </w:rPr>
      </w:pPr>
      <w:r>
        <w:rPr>
          <w:lang w:val="en-US"/>
        </w:rPr>
        <w:t>Enjoy football and participate meaningfully.</w:t>
      </w:r>
    </w:p>
    <w:p w14:paraId="B90811CE">
      <w:pPr>
        <w:pStyle w:val="style0"/>
        <w:spacing w:after="200" w:lineRule="auto" w:line="276"/>
        <w:jc w:val="left"/>
        <w:rPr>
          <w:lang w:val="en-US"/>
        </w:rPr>
      </w:pPr>
      <w:r>
        <w:rPr>
          <w:lang w:val="en-US"/>
        </w:rPr>
        <w:t>LEARN</w:t>
      </w:r>
    </w:p>
    <w:p w14:paraId="B76517AE">
      <w:pPr>
        <w:pStyle w:val="style0"/>
        <w:spacing w:after="200" w:lineRule="auto" w:line="276"/>
        <w:jc w:val="left"/>
        <w:rPr>
          <w:lang w:val="en-US"/>
        </w:rPr>
      </w:pPr>
      <w:r>
        <w:rPr>
          <w:lang w:val="en-US"/>
        </w:rPr>
        <w:t>Understand the game and develop life skills.</w:t>
      </w:r>
    </w:p>
    <w:p w14:paraId="6F7E3BE9">
      <w:pPr>
        <w:pStyle w:val="style0"/>
        <w:spacing w:after="200" w:lineRule="auto" w:line="276"/>
        <w:jc w:val="left"/>
        <w:rPr>
          <w:lang w:val="en-US"/>
        </w:rPr>
      </w:pPr>
      <w:r>
        <w:rPr>
          <w:lang w:val="en-US"/>
        </w:rPr>
        <w:t>DEVELOP</w:t>
      </w:r>
    </w:p>
    <w:p w14:paraId="5CDDDD89">
      <w:pPr>
        <w:pStyle w:val="style0"/>
        <w:spacing w:after="200" w:lineRule="auto" w:line="276"/>
        <w:jc w:val="left"/>
        <w:rPr>
          <w:lang w:val="en-US"/>
        </w:rPr>
      </w:pPr>
      <w:r>
        <w:rPr>
          <w:lang w:val="en-US"/>
        </w:rPr>
        <w:t>Improve their abilities progressively.</w:t>
      </w:r>
    </w:p>
    <w:p w14:paraId="86EE45A3">
      <w:pPr>
        <w:pStyle w:val="style0"/>
        <w:spacing w:after="200" w:lineRule="auto" w:line="276"/>
        <w:jc w:val="left"/>
        <w:rPr>
          <w:lang w:val="en-US"/>
        </w:rPr>
      </w:pPr>
      <w:r>
        <w:rPr>
          <w:lang w:val="en-US"/>
        </w:rPr>
        <w:t>LEAD</w:t>
      </w:r>
    </w:p>
    <w:p w14:paraId="035128F9">
      <w:pPr>
        <w:pStyle w:val="style0"/>
        <w:spacing w:after="200" w:lineRule="auto" w:line="276"/>
        <w:jc w:val="left"/>
        <w:rPr>
          <w:lang w:val="en-US"/>
        </w:rPr>
      </w:pPr>
      <w:r>
        <w:rPr>
          <w:lang w:val="en-US"/>
        </w:rPr>
        <w:t>Take responsibility and influence others positively.</w:t>
      </w:r>
    </w:p>
    <w:p w14:paraId="AD46823A">
      <w:pPr>
        <w:pStyle w:val="style0"/>
        <w:spacing w:after="200" w:lineRule="auto" w:line="276"/>
        <w:jc w:val="left"/>
        <w:rPr>
          <w:lang w:val="en-US"/>
        </w:rPr>
      </w:pPr>
      <w:r>
        <w:rPr>
          <w:lang w:val="en-US"/>
        </w:rPr>
        <w:t>BELONG</w:t>
      </w:r>
    </w:p>
    <w:p w14:paraId="6B095FD4">
      <w:pPr>
        <w:pStyle w:val="style0"/>
        <w:spacing w:after="200" w:lineRule="auto" w:line="276"/>
        <w:jc w:val="left"/>
        <w:rPr>
          <w:lang w:val="en-US"/>
        </w:rPr>
      </w:pPr>
      <w:r>
        <w:rPr>
          <w:lang w:val="en-US"/>
        </w:rPr>
        <w:t>Become part of a supportive community.</w:t>
      </w:r>
    </w:p>
    <w:p w14:paraId="D5566D04">
      <w:pPr>
        <w:pStyle w:val="style0"/>
        <w:spacing w:after="200" w:lineRule="auto" w:line="276"/>
        <w:jc w:val="left"/>
        <w:rPr>
          <w:lang w:val="en-US"/>
        </w:rPr>
      </w:pPr>
      <w:r>
        <w:rPr>
          <w:lang w:val="en-US"/>
        </w:rPr>
        <w:t>TRANSFORM</w:t>
      </w:r>
    </w:p>
    <w:p w14:paraId="9A8FD3BA">
      <w:pPr>
        <w:pStyle w:val="style0"/>
        <w:spacing w:after="200" w:lineRule="auto" w:line="276"/>
        <w:jc w:val="left"/>
        <w:rPr>
          <w:lang w:val="en-US"/>
        </w:rPr>
      </w:pPr>
      <w:r>
        <w:rPr>
          <w:lang w:val="en-US"/>
        </w:rPr>
        <w:t>Use what they learn to create better futures.</w:t>
      </w:r>
    </w:p>
    <w:p w14:paraId="B96C03C0">
      <w:pPr>
        <w:pStyle w:val="style0"/>
        <w:spacing w:after="200" w:lineRule="auto" w:line="276"/>
        <w:jc w:val="left"/>
        <w:rPr>
          <w:color w:val="0000ff"/>
          <w:lang w:val="en-US"/>
        </w:rPr>
      </w:pPr>
      <w:r>
        <w:rPr>
          <w:color w:val="0000ff"/>
          <w:lang w:val="en-US"/>
        </w:rPr>
        <w:t>OUR FUTURE</w:t>
      </w:r>
    </w:p>
    <w:p w14:paraId="9746072C">
      <w:pPr>
        <w:pStyle w:val="style0"/>
        <w:spacing w:after="200" w:lineRule="auto" w:line="276"/>
        <w:jc w:val="left"/>
        <w:rPr>
          <w:lang w:val="en-US"/>
        </w:rPr>
      </w:pPr>
      <w:r>
        <w:rPr>
          <w:lang w:val="en-US"/>
        </w:rPr>
        <w:t>Our ambition is to progressively develop Sporting Pearls into a professionally managed community football institution with strong systems for:</w:t>
      </w:r>
    </w:p>
    <w:p w14:paraId="1AF2B13A">
      <w:pPr>
        <w:pStyle w:val="style0"/>
        <w:spacing w:after="200" w:lineRule="auto" w:line="276"/>
        <w:jc w:val="left"/>
        <w:rPr>
          <w:lang w:val="en-US"/>
        </w:rPr>
      </w:pPr>
      <w:r>
        <w:rPr>
          <w:lang w:val="en-US"/>
        </w:rPr>
        <w:t>Player development</w:t>
      </w:r>
    </w:p>
    <w:p w14:paraId="AAABCBA8">
      <w:pPr>
        <w:pStyle w:val="style0"/>
        <w:spacing w:after="200" w:lineRule="auto" w:line="276"/>
        <w:jc w:val="left"/>
        <w:rPr>
          <w:lang w:val="en-US"/>
        </w:rPr>
      </w:pPr>
      <w:r>
        <w:rPr>
          <w:lang w:val="en-US"/>
        </w:rPr>
        <w:t>Coaching</w:t>
      </w:r>
    </w:p>
    <w:p w14:paraId="E02A42C6">
      <w:pPr>
        <w:pStyle w:val="style0"/>
        <w:spacing w:after="200" w:lineRule="auto" w:line="276"/>
        <w:jc w:val="left"/>
        <w:rPr>
          <w:lang w:val="en-US"/>
        </w:rPr>
      </w:pPr>
      <w:r>
        <w:rPr>
          <w:lang w:val="en-US"/>
        </w:rPr>
        <w:t>Safeguarding</w:t>
      </w:r>
    </w:p>
    <w:p w14:paraId="24BC9158">
      <w:pPr>
        <w:pStyle w:val="style0"/>
        <w:spacing w:after="200" w:lineRule="auto" w:line="276"/>
        <w:jc w:val="left"/>
        <w:rPr>
          <w:lang w:val="en-US"/>
        </w:rPr>
      </w:pPr>
      <w:r>
        <w:rPr>
          <w:lang w:val="en-US"/>
        </w:rPr>
        <w:t>Governance</w:t>
      </w:r>
    </w:p>
    <w:p w14:paraId="C05110BF">
      <w:pPr>
        <w:pStyle w:val="style0"/>
        <w:spacing w:after="200" w:lineRule="auto" w:line="276"/>
        <w:jc w:val="left"/>
        <w:rPr>
          <w:lang w:val="en-US"/>
        </w:rPr>
      </w:pPr>
      <w:r>
        <w:rPr>
          <w:lang w:val="en-US"/>
        </w:rPr>
        <w:t>Finance</w:t>
      </w:r>
    </w:p>
    <w:p w14:paraId="18B66F06">
      <w:pPr>
        <w:pStyle w:val="style0"/>
        <w:spacing w:after="200" w:lineRule="auto" w:line="276"/>
        <w:jc w:val="left"/>
        <w:rPr>
          <w:lang w:val="en-US"/>
        </w:rPr>
      </w:pPr>
      <w:r>
        <w:rPr>
          <w:lang w:val="en-US"/>
        </w:rPr>
        <w:t>Human resources</w:t>
      </w:r>
    </w:p>
    <w:p w14:paraId="6D3C5BD5">
      <w:pPr>
        <w:pStyle w:val="style0"/>
        <w:spacing w:after="200" w:lineRule="auto" w:line="276"/>
        <w:jc w:val="left"/>
        <w:rPr>
          <w:lang w:val="en-US"/>
        </w:rPr>
      </w:pPr>
      <w:r>
        <w:rPr>
          <w:lang w:val="en-US"/>
        </w:rPr>
        <w:t>Monitoring and evaluation</w:t>
      </w:r>
    </w:p>
    <w:p w14:paraId="67017A2F">
      <w:pPr>
        <w:pStyle w:val="style0"/>
        <w:spacing w:after="200" w:lineRule="auto" w:line="276"/>
        <w:jc w:val="left"/>
        <w:rPr>
          <w:lang w:val="en-US"/>
        </w:rPr>
      </w:pPr>
      <w:r>
        <w:rPr>
          <w:lang w:val="en-US"/>
        </w:rPr>
        <w:t>Partnerships</w:t>
      </w:r>
    </w:p>
    <w:p w14:paraId="77EA2922">
      <w:pPr>
        <w:pStyle w:val="style0"/>
        <w:spacing w:after="200" w:lineRule="auto" w:line="276"/>
        <w:jc w:val="left"/>
        <w:rPr>
          <w:lang w:val="en-US"/>
        </w:rPr>
      </w:pPr>
      <w:r>
        <w:rPr>
          <w:lang w:val="en-US"/>
        </w:rPr>
        <w:t>Communications</w:t>
      </w:r>
    </w:p>
    <w:p w14:paraId="44D90556">
      <w:pPr>
        <w:pStyle w:val="style0"/>
        <w:spacing w:after="200" w:lineRule="auto" w:line="276"/>
        <w:jc w:val="left"/>
        <w:rPr>
          <w:lang w:val="en-US"/>
        </w:rPr>
      </w:pPr>
      <w:r>
        <w:rPr>
          <w:lang w:val="en-US"/>
        </w:rPr>
        <w:t>Facilities</w:t>
      </w:r>
    </w:p>
    <w:p w14:paraId="305BA7DE">
      <w:pPr>
        <w:pStyle w:val="style0"/>
        <w:spacing w:after="200" w:lineRule="auto" w:line="276"/>
        <w:jc w:val="left"/>
        <w:rPr>
          <w:lang w:val="en-US"/>
        </w:rPr>
      </w:pPr>
      <w:r>
        <w:rPr>
          <w:lang w:val="en-US"/>
        </w:rPr>
        <w:t>Education</w:t>
      </w:r>
    </w:p>
    <w:p w14:paraId="06551FAC">
      <w:pPr>
        <w:pStyle w:val="style0"/>
        <w:spacing w:after="200" w:lineRule="auto" w:line="276"/>
        <w:jc w:val="left"/>
        <w:rPr>
          <w:lang w:val="en-US"/>
        </w:rPr>
      </w:pPr>
      <w:r>
        <w:rPr>
          <w:lang w:val="en-US"/>
        </w:rPr>
        <w:t>Community impact</w:t>
      </w:r>
    </w:p>
    <w:p w14:paraId="C5626DCB">
      <w:pPr>
        <w:pStyle w:val="style0"/>
        <w:spacing w:after="200" w:lineRule="auto" w:line="276"/>
        <w:jc w:val="left"/>
        <w:rPr>
          <w:lang w:val="en-US"/>
        </w:rPr>
      </w:pPr>
      <w:r>
        <w:rPr>
          <w:lang w:val="en-US"/>
        </w:rPr>
        <w:t>Growth should never come at the expense of our values, player welfare or community purpose.</w:t>
      </w:r>
    </w:p>
    <w:p w14:paraId="40174F8D">
      <w:pPr>
        <w:pStyle w:val="style0"/>
        <w:spacing w:after="200" w:lineRule="auto" w:line="276"/>
        <w:jc w:val="left"/>
        <w:rPr>
          <w:color w:val="000080"/>
          <w:lang w:val="en-US"/>
        </w:rPr>
      </w:pPr>
      <w:r>
        <w:rPr>
          <w:color w:val="000080"/>
          <w:lang w:val="en-US"/>
        </w:rPr>
        <w:t>OUR PROMISE</w:t>
      </w:r>
    </w:p>
    <w:p w14:paraId="C0A7D4A0">
      <w:pPr>
        <w:pStyle w:val="style0"/>
        <w:spacing w:after="200" w:lineRule="auto" w:line="276"/>
        <w:jc w:val="left"/>
        <w:rPr>
          <w:lang w:val="en-US"/>
        </w:rPr>
      </w:pPr>
      <w:r>
        <w:rPr>
          <w:lang w:val="en-US"/>
        </w:rPr>
        <w:t>We will work to ensure that every young person who passes through Sporting Pearls has an opportunity to leave better equipped for football and for life.</w:t>
      </w:r>
    </w:p>
    <w:p w14:paraId="A1A4B318">
      <w:pPr>
        <w:pStyle w:val="style0"/>
        <w:spacing w:after="200" w:lineRule="auto" w:line="276"/>
        <w:jc w:val="left"/>
        <w:rPr>
          <w:lang w:val="en-US"/>
        </w:rPr>
      </w:pPr>
      <w:r>
        <w:rPr>
          <w:lang w:val="en-US"/>
        </w:rPr>
        <w:t>[ EXPLORE OUR ACADEMY ]</w:t>
      </w:r>
    </w:p>
    <w:p w14:paraId="48B873BD">
      <w:pPr>
        <w:pStyle w:val="style0"/>
        <w:spacing w:after="200" w:lineRule="auto" w:line="276"/>
        <w:jc w:val="left"/>
        <w:rPr>
          <w:lang w:val="en-US"/>
        </w:rPr>
      </w:pPr>
      <w:r>
        <w:rPr>
          <w:lang w:val="en-US"/>
        </w:rPr>
        <w:t>[ MEET OUR TEAM ]</w:t>
      </w:r>
    </w:p>
    <w:p w14:paraId="030D4DA8">
      <w:pPr>
        <w:pStyle w:val="style0"/>
        <w:spacing w:after="200" w:lineRule="auto" w:line="276"/>
        <w:jc w:val="left"/>
        <w:rPr>
          <w:lang w:val="en-US"/>
        </w:rPr>
      </w:pPr>
      <w:r>
        <w:rPr>
          <w:lang w:val="en-US"/>
        </w:rPr>
        <w:t>[ PARTNER WITH US ]</w:t>
      </w:r>
    </w:p>
    <w:p w14:paraId="038C12CA">
      <w:pPr>
        <w:pStyle w:val="style0"/>
        <w:spacing w:after="200" w:lineRule="auto" w:line="276"/>
        <w:jc w:val="left"/>
        <w:rPr>
          <w:lang w:val="en-US"/>
        </w:rPr>
      </w:pPr>
      <w:r>
        <w:rPr>
          <w:lang w:val="en-US"/>
        </w:rPr>
        <w:t>[ JOIN THE SPORTING PEARLS FAMILY ]</w:t>
      </w:r>
    </w:p>
    <w:p w14:paraId="8AAC288B">
      <w:pPr>
        <w:pStyle w:val="style0"/>
        <w:spacing w:after="200" w:lineRule="auto" w:line="276"/>
        <w:jc w:val="left"/>
        <w:rPr>
          <w:lang w:val="en-US"/>
        </w:rPr>
      </w:pPr>
      <w:r>
        <w:rPr>
          <w:lang w:val="en-US"/>
        </w:rPr>
        <w:t>Recommended website url</w:t>
      </w:r>
    </w:p>
    <w:p w14:paraId="04F438DF">
      <w:pPr>
        <w:pStyle w:val="style0"/>
        <w:spacing w:after="200" w:lineRule="auto" w:line="276"/>
        <w:jc w:val="left"/>
        <w:rPr>
          <w:lang w:val="en-US"/>
        </w:rPr>
      </w:pPr>
      <w:r>
        <w:rPr>
          <w:lang w:val="en-US"/>
        </w:rPr>
        <w:t>/about-us/</w:t>
      </w:r>
    </w:p>
    <w:p w14:paraId="99AF899E">
      <w:pPr>
        <w:pStyle w:val="style0"/>
        <w:spacing w:after="200" w:lineRule="auto" w:line="276"/>
        <w:jc w:val="left"/>
        <w:rPr>
          <w:lang w:val="en-US"/>
        </w:rPr>
      </w:pPr>
      <w:r>
        <w:rPr>
          <w:lang w:val="en-US"/>
        </w:rPr>
        <w:t>SEO Title</w:t>
      </w:r>
    </w:p>
    <w:p w14:paraId="DDD0066D">
      <w:pPr>
        <w:pStyle w:val="style0"/>
        <w:spacing w:after="200" w:lineRule="auto" w:line="276"/>
        <w:jc w:val="left"/>
        <w:rPr>
          <w:lang w:val="en-US"/>
        </w:rPr>
      </w:pPr>
      <w:r>
        <w:rPr>
          <w:lang w:val="en-US"/>
        </w:rPr>
        <w:t>About Us | Sporting Pearls Football Academy</w:t>
      </w:r>
    </w:p>
    <w:p w14:paraId="B1E9C294">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p>
    <w:p w14:paraId="85D9CAED">
      <w:pPr>
        <w:pStyle w:val="style0"/>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WHO WE ARE</w:t>
      </w:r>
    </w:p>
    <w:p w14:paraId="FCE1950B">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 believe football has the power to give young people more than sporting ability. It can teach discipline, teamwork, resilience, responsibility, confidence and leadership—qualities that remain valuable long after a player leaves the pitch.</w:t>
      </w:r>
    </w:p>
    <w:p w14:paraId="EC7A157E">
      <w:pPr>
        <w:pStyle w:val="style0"/>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OUR PURPOSE</w:t>
      </w:r>
    </w:p>
    <w:p w14:paraId="313BB43C">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Sporting Pearls exists to create meaningful opportunities for young people to:</w:t>
      </w:r>
    </w:p>
    <w:p w14:paraId="A8FE73EE">
      <w:pPr>
        <w:pStyle w:val="style0"/>
        <w:rPr>
          <w:rFonts w:ascii="Calibri" w:cs="Times New Roman" w:eastAsia="宋体" w:hAnsi="Calibri" w:hint="default"/>
          <w:b/>
          <w:bCs/>
          <w:i w:val="false"/>
          <w:iCs w:val="false"/>
          <w:color w:val="auto"/>
          <w:sz w:val="22"/>
          <w:szCs w:val="22"/>
          <w:highlight w:val="none"/>
          <w:vertAlign w:val="baseline"/>
          <w:em w:val="none"/>
          <w:lang w:val="en-US" w:eastAsia="zh-CN"/>
        </w:rPr>
      </w:pPr>
      <w:r>
        <w:rPr>
          <w:rFonts w:ascii="Calibri" w:cs="Times New Roman" w:eastAsia="宋体" w:hAnsi="Calibri" w:hint="default"/>
          <w:b/>
          <w:bCs/>
          <w:i w:val="false"/>
          <w:iCs w:val="false"/>
          <w:color w:val="auto"/>
          <w:sz w:val="22"/>
          <w:szCs w:val="22"/>
          <w:highlight w:val="none"/>
          <w:vertAlign w:val="baseline"/>
          <w:em w:val="none"/>
          <w:lang w:val="en-US" w:eastAsia="zh-CN"/>
        </w:rPr>
        <w:t>Discover their potential.</w:t>
      </w:r>
    </w:p>
    <w:p w14:paraId="FA0DD9A4">
      <w:pPr>
        <w:pStyle w:val="style0"/>
        <w:rPr>
          <w:rFonts w:ascii="Calibri" w:cs="Times New Roman" w:eastAsia="宋体" w:hAnsi="Calibri" w:hint="default"/>
          <w:b/>
          <w:bCs/>
          <w:i w:val="false"/>
          <w:iCs w:val="false"/>
          <w:color w:val="auto"/>
          <w:sz w:val="22"/>
          <w:szCs w:val="22"/>
          <w:highlight w:val="none"/>
          <w:vertAlign w:val="baseline"/>
          <w:em w:val="none"/>
          <w:lang w:val="en-US" w:eastAsia="zh-CN"/>
        </w:rPr>
      </w:pPr>
      <w:r>
        <w:rPr>
          <w:rFonts w:ascii="Calibri" w:cs="Times New Roman" w:eastAsia="宋体" w:hAnsi="Calibri" w:hint="default"/>
          <w:b/>
          <w:bCs/>
          <w:i w:val="false"/>
          <w:iCs w:val="false"/>
          <w:color w:val="auto"/>
          <w:sz w:val="22"/>
          <w:szCs w:val="22"/>
          <w:highlight w:val="none"/>
          <w:vertAlign w:val="baseline"/>
          <w:em w:val="none"/>
          <w:lang w:val="en-US" w:eastAsia="zh-CN"/>
        </w:rPr>
        <w:t>Develop their abilities.</w:t>
      </w:r>
    </w:p>
    <w:p w14:paraId="19A6B9B9">
      <w:pPr>
        <w:pStyle w:val="style0"/>
        <w:rPr>
          <w:rFonts w:ascii="Calibri" w:cs="Times New Roman" w:eastAsia="宋体" w:hAnsi="Calibri" w:hint="default"/>
          <w:b/>
          <w:bCs/>
          <w:i w:val="false"/>
          <w:iCs w:val="false"/>
          <w:color w:val="auto"/>
          <w:sz w:val="22"/>
          <w:szCs w:val="22"/>
          <w:highlight w:val="none"/>
          <w:vertAlign w:val="baseline"/>
          <w:em w:val="none"/>
          <w:lang w:val="en-US" w:eastAsia="zh-CN"/>
        </w:rPr>
      </w:pPr>
      <w:r>
        <w:rPr>
          <w:rFonts w:ascii="Calibri" w:cs="Times New Roman" w:eastAsia="宋体" w:hAnsi="Calibri" w:hint="default"/>
          <w:b/>
          <w:bCs/>
          <w:i w:val="false"/>
          <w:iCs w:val="false"/>
          <w:color w:val="auto"/>
          <w:sz w:val="22"/>
          <w:szCs w:val="22"/>
          <w:highlight w:val="none"/>
          <w:vertAlign w:val="baseline"/>
          <w:em w:val="none"/>
          <w:lang w:val="en-US" w:eastAsia="zh-CN"/>
        </w:rPr>
        <w:t>Build their character.</w:t>
      </w:r>
    </w:p>
    <w:p w14:paraId="E18CEA24">
      <w:pPr>
        <w:pStyle w:val="style0"/>
        <w:rPr>
          <w:rFonts w:ascii="Calibri" w:cs="Times New Roman" w:eastAsia="宋体" w:hAnsi="Calibri" w:hint="default"/>
          <w:b/>
          <w:bCs/>
          <w:i w:val="false"/>
          <w:iCs w:val="false"/>
          <w:color w:val="auto"/>
          <w:sz w:val="22"/>
          <w:szCs w:val="22"/>
          <w:highlight w:val="none"/>
          <w:vertAlign w:val="baseline"/>
          <w:em w:val="none"/>
          <w:lang w:val="en-US" w:eastAsia="zh-CN"/>
        </w:rPr>
      </w:pPr>
      <w:r>
        <w:rPr>
          <w:rFonts w:ascii="Calibri" w:cs="Times New Roman" w:eastAsia="宋体" w:hAnsi="Calibri" w:hint="default"/>
          <w:b/>
          <w:bCs/>
          <w:i w:val="false"/>
          <w:iCs w:val="false"/>
          <w:color w:val="auto"/>
          <w:sz w:val="22"/>
          <w:szCs w:val="22"/>
          <w:highlight w:val="none"/>
          <w:vertAlign w:val="baseline"/>
          <w:em w:val="none"/>
          <w:lang w:val="en-US" w:eastAsia="zh-CN"/>
        </w:rPr>
        <w:t>Find their voice.</w:t>
      </w:r>
    </w:p>
    <w:p w14:paraId="1EDE8E37">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bCs/>
          <w:i w:val="false"/>
          <w:iCs w:val="false"/>
          <w:color w:val="auto"/>
          <w:sz w:val="22"/>
          <w:szCs w:val="22"/>
          <w:highlight w:val="none"/>
          <w:vertAlign w:val="baseline"/>
          <w:em w:val="none"/>
          <w:lang w:val="en-US" w:eastAsia="zh-CN"/>
        </w:rPr>
        <w:t>Create pathways for their future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14:paraId="B1820BFC">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Our work is therefore bigger than football results.</w:t>
      </w:r>
    </w:p>
    <w:p w14:paraId="94FB1060">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 are building an environment where young people can belong, develop and aspire,</w:t>
      </w:r>
    </w:p>
    <w:p w14:paraId="9A73F332">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and lead.</w:t>
      </w:r>
    </w:p>
    <w:p w14:paraId="7629A04D">
      <w:pPr>
        <w:pStyle w:val="style0"/>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MORE THAN A FOOTBALL ACADEMY</w:t>
      </w:r>
    </w:p>
    <w:p w14:paraId="BB24D14E">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Sporting Pearls is being built as a community institution, not simply as a collection of football teams.</w:t>
      </w:r>
    </w:p>
    <w:p w14:paraId="F9941398">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Our long-term ecosystem includes:</w:t>
      </w:r>
    </w:p>
    <w:p w14:paraId="BB80ADF3">
      <w:pPr>
        <w:pStyle w:val="style0"/>
        <w:rPr>
          <w:rFonts w:ascii="Calibri" w:cs="Times New Roman" w:eastAsia="宋体" w:hAnsi="Calibri" w:hint="default"/>
          <w:b/>
          <w:bCs/>
          <w:i w:val="false"/>
          <w:iCs w:val="false"/>
          <w:color w:val="auto"/>
          <w:sz w:val="22"/>
          <w:szCs w:val="22"/>
          <w:highlight w:val="none"/>
          <w:vertAlign w:val="baseline"/>
          <w:em w:val="none"/>
          <w:lang w:val="en-US" w:eastAsia="zh-CN"/>
        </w:rPr>
      </w:pPr>
      <w:r>
        <w:rPr>
          <w:rFonts w:ascii="Calibri" w:cs="Times New Roman" w:eastAsia="宋体" w:hAnsi="Calibri" w:hint="default"/>
          <w:b/>
          <w:bCs/>
          <w:i w:val="false"/>
          <w:iCs w:val="false"/>
          <w:color w:val="auto"/>
          <w:sz w:val="22"/>
          <w:szCs w:val="22"/>
          <w:highlight w:val="none"/>
          <w:vertAlign w:val="baseline"/>
          <w:em w:val="none"/>
          <w:lang w:val="en-US" w:eastAsia="zh-CN"/>
        </w:rPr>
        <w:t>FOOTBALL</w:t>
      </w:r>
    </w:p>
    <w:p w14:paraId="1C4A2DB0">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Player development, competition and pathways.</w:t>
      </w:r>
    </w:p>
    <w:p w14:paraId="4F1E4809">
      <w:pPr>
        <w:pStyle w:val="style0"/>
        <w:rPr>
          <w:rFonts w:ascii="Calibri" w:cs="Times New Roman" w:eastAsia="宋体" w:hAnsi="Calibri" w:hint="default"/>
          <w:b/>
          <w:bCs/>
          <w:i w:val="false"/>
          <w:iCs w:val="false"/>
          <w:color w:val="auto"/>
          <w:sz w:val="22"/>
          <w:szCs w:val="22"/>
          <w:highlight w:val="none"/>
          <w:vertAlign w:val="baseline"/>
          <w:em w:val="none"/>
          <w:lang w:val="en-US" w:eastAsia="zh-CN"/>
        </w:rPr>
      </w:pPr>
      <w:r>
        <w:rPr>
          <w:rFonts w:ascii="Calibri" w:cs="Times New Roman" w:eastAsia="宋体" w:hAnsi="Calibri" w:hint="default"/>
          <w:b/>
          <w:bCs/>
          <w:i w:val="false"/>
          <w:iCs w:val="false"/>
          <w:color w:val="auto"/>
          <w:sz w:val="22"/>
          <w:szCs w:val="22"/>
          <w:highlight w:val="none"/>
          <w:vertAlign w:val="baseline"/>
          <w:em w:val="none"/>
          <w:lang w:val="en-US" w:eastAsia="zh-CN"/>
        </w:rPr>
        <w:t>EDUCATION</w:t>
      </w:r>
    </w:p>
    <w:p w14:paraId="0D32444B">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Supporting young people to remain committed to learning.</w:t>
      </w:r>
    </w:p>
    <w:p w14:paraId="9A497C50">
      <w:pPr>
        <w:pStyle w:val="style0"/>
        <w:rPr>
          <w:rFonts w:ascii="Calibri" w:cs="Times New Roman" w:eastAsia="宋体" w:hAnsi="Calibri" w:hint="default"/>
          <w:b/>
          <w:bCs/>
          <w:i w:val="false"/>
          <w:iCs w:val="false"/>
          <w:color w:val="auto"/>
          <w:sz w:val="22"/>
          <w:szCs w:val="22"/>
          <w:highlight w:val="none"/>
          <w:vertAlign w:val="baseline"/>
          <w:em w:val="none"/>
          <w:lang w:val="en-US" w:eastAsia="zh-CN"/>
        </w:rPr>
      </w:pPr>
      <w:r>
        <w:rPr>
          <w:rFonts w:ascii="Calibri" w:cs="Times New Roman" w:eastAsia="宋体" w:hAnsi="Calibri" w:hint="default"/>
          <w:b/>
          <w:bCs/>
          <w:i w:val="false"/>
          <w:iCs w:val="false"/>
          <w:color w:val="auto"/>
          <w:sz w:val="22"/>
          <w:szCs w:val="22"/>
          <w:highlight w:val="none"/>
          <w:vertAlign w:val="baseline"/>
          <w:em w:val="none"/>
          <w:lang w:val="en-US" w:eastAsia="zh-CN"/>
        </w:rPr>
        <w:t>CHARACTER</w:t>
      </w:r>
    </w:p>
    <w:p w14:paraId="30F9428C">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Developing responsible and disciplined individuals.</w:t>
      </w:r>
    </w:p>
    <w:p w14:paraId="9E7B44BB">
      <w:pPr>
        <w:pStyle w:val="style0"/>
        <w:rPr>
          <w:rFonts w:ascii="Calibri" w:cs="Times New Roman" w:eastAsia="宋体" w:hAnsi="Calibri" w:hint="default"/>
          <w:b/>
          <w:bCs/>
          <w:i w:val="false"/>
          <w:iCs w:val="false"/>
          <w:color w:val="auto"/>
          <w:sz w:val="22"/>
          <w:szCs w:val="22"/>
          <w:highlight w:val="none"/>
          <w:vertAlign w:val="baseline"/>
          <w:em w:val="none"/>
          <w:lang w:val="en-US" w:eastAsia="zh-CN"/>
        </w:rPr>
      </w:pPr>
      <w:r>
        <w:rPr>
          <w:rFonts w:ascii="Calibri" w:cs="Times New Roman" w:eastAsia="宋体" w:hAnsi="Calibri" w:hint="default"/>
          <w:b/>
          <w:bCs/>
          <w:i w:val="false"/>
          <w:iCs w:val="false"/>
          <w:color w:val="auto"/>
          <w:sz w:val="22"/>
          <w:szCs w:val="22"/>
          <w:highlight w:val="none"/>
          <w:vertAlign w:val="baseline"/>
          <w:em w:val="none"/>
          <w:lang w:val="en-US" w:eastAsia="zh-CN"/>
        </w:rPr>
        <w:t>LEADERSHIP</w:t>
      </w:r>
    </w:p>
    <w:p w14:paraId="E86028F7">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Preparing young people to take responsibility.</w:t>
      </w:r>
    </w:p>
    <w:p w14:paraId="F1E6C933">
      <w:pPr>
        <w:pStyle w:val="style0"/>
        <w:rPr>
          <w:rFonts w:ascii="Calibri" w:cs="Times New Roman" w:eastAsia="宋体" w:hAnsi="Calibri" w:hint="default"/>
          <w:b/>
          <w:bCs/>
          <w:i w:val="false"/>
          <w:iCs w:val="false"/>
          <w:color w:val="auto"/>
          <w:sz w:val="22"/>
          <w:szCs w:val="22"/>
          <w:highlight w:val="none"/>
          <w:vertAlign w:val="baseline"/>
          <w:em w:val="none"/>
          <w:lang w:val="en-US" w:eastAsia="zh-CN"/>
        </w:rPr>
      </w:pPr>
      <w:r>
        <w:rPr>
          <w:rFonts w:ascii="Calibri" w:cs="Times New Roman" w:eastAsia="宋体" w:hAnsi="Calibri" w:hint="default"/>
          <w:b/>
          <w:bCs/>
          <w:i w:val="false"/>
          <w:iCs w:val="false"/>
          <w:color w:val="auto"/>
          <w:sz w:val="22"/>
          <w:szCs w:val="22"/>
          <w:highlight w:val="none"/>
          <w:vertAlign w:val="baseline"/>
          <w:em w:val="none"/>
          <w:lang w:val="en-US" w:eastAsia="zh-CN"/>
        </w:rPr>
        <w:t>COACH DEVELOPMENT</w:t>
      </w:r>
    </w:p>
    <w:p w14:paraId="E4B08C7D">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Developing the next generation of coaches and mentors.</w:t>
      </w:r>
    </w:p>
    <w:p w14:paraId="FC3379CF">
      <w:pPr>
        <w:pStyle w:val="style0"/>
        <w:rPr>
          <w:rFonts w:ascii="Calibri" w:cs="Times New Roman" w:eastAsia="宋体" w:hAnsi="Calibri" w:hint="default"/>
          <w:b/>
          <w:bCs/>
          <w:i w:val="false"/>
          <w:iCs w:val="false"/>
          <w:color w:val="auto"/>
          <w:sz w:val="22"/>
          <w:szCs w:val="22"/>
          <w:highlight w:val="none"/>
          <w:vertAlign w:val="baseline"/>
          <w:em w:val="none"/>
          <w:lang w:val="en-US" w:eastAsia="zh-CN"/>
        </w:rPr>
      </w:pPr>
      <w:r>
        <w:rPr>
          <w:rFonts w:ascii="Calibri" w:cs="Times New Roman" w:eastAsia="宋体" w:hAnsi="Calibri" w:hint="default"/>
          <w:b/>
          <w:bCs/>
          <w:i w:val="false"/>
          <w:iCs w:val="false"/>
          <w:color w:val="auto"/>
          <w:sz w:val="22"/>
          <w:szCs w:val="22"/>
          <w:highlight w:val="none"/>
          <w:vertAlign w:val="baseline"/>
          <w:em w:val="none"/>
          <w:lang w:val="en-US" w:eastAsia="zh-CN"/>
        </w:rPr>
        <w:t>GIRLS' FOOTBALL</w:t>
      </w:r>
    </w:p>
    <w:p w14:paraId="35B2DAF0">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Growing meaningful opportunities through Sporting Pearls Féminin — The Butterflies.</w:t>
      </w:r>
    </w:p>
    <w:p w14:paraId="345CE0C4">
      <w:pPr>
        <w:pStyle w:val="style0"/>
        <w:rPr>
          <w:rFonts w:ascii="Calibri" w:cs="Times New Roman" w:eastAsia="宋体" w:hAnsi="Calibri" w:hint="default"/>
          <w:b/>
          <w:bCs/>
          <w:i w:val="false"/>
          <w:iCs w:val="false"/>
          <w:color w:val="auto"/>
          <w:sz w:val="22"/>
          <w:szCs w:val="22"/>
          <w:highlight w:val="none"/>
          <w:vertAlign w:val="baseline"/>
          <w:em w:val="none"/>
          <w:lang w:val="en-US" w:eastAsia="zh-CN"/>
        </w:rPr>
      </w:pPr>
      <w:r>
        <w:rPr>
          <w:rFonts w:ascii="Calibri" w:cs="Times New Roman" w:eastAsia="宋体" w:hAnsi="Calibri" w:hint="default"/>
          <w:b/>
          <w:bCs/>
          <w:i w:val="false"/>
          <w:iCs w:val="false"/>
          <w:color w:val="auto"/>
          <w:sz w:val="22"/>
          <w:szCs w:val="22"/>
          <w:highlight w:val="none"/>
          <w:vertAlign w:val="baseline"/>
          <w:em w:val="none"/>
          <w:lang w:val="en-US" w:eastAsia="zh-CN"/>
        </w:rPr>
        <w:t>COMMUNITY</w:t>
      </w:r>
    </w:p>
    <w:p w14:paraId="386309C7">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Using football to bring people together and create positive local impact.</w:t>
      </w:r>
    </w:p>
    <w:p w14:paraId="C8192ABB">
      <w:pPr>
        <w:pStyle w:val="style0"/>
        <w:rPr>
          <w:rFonts w:ascii="Calibri" w:cs="Times New Roman" w:eastAsia="宋体" w:hAnsi="Calibri" w:hint="default"/>
          <w:b/>
          <w:bCs/>
          <w:i w:val="false"/>
          <w:iCs w:val="false"/>
          <w:color w:val="auto"/>
          <w:sz w:val="22"/>
          <w:szCs w:val="22"/>
          <w:highlight w:val="none"/>
          <w:vertAlign w:val="baseline"/>
          <w:em w:val="none"/>
          <w:lang w:val="en-US" w:eastAsia="zh-CN"/>
        </w:rPr>
      </w:pPr>
      <w:r>
        <w:rPr>
          <w:rFonts w:ascii="Calibri" w:cs="Times New Roman" w:eastAsia="宋体" w:hAnsi="Calibri" w:hint="default"/>
          <w:b/>
          <w:bCs/>
          <w:i w:val="false"/>
          <w:iCs w:val="false"/>
          <w:color w:val="auto"/>
          <w:sz w:val="22"/>
          <w:szCs w:val="22"/>
          <w:highlight w:val="none"/>
          <w:vertAlign w:val="baseline"/>
          <w:em w:val="none"/>
          <w:lang w:val="en-US" w:eastAsia="zh-CN"/>
        </w:rPr>
        <w:t>OUR PEOPLE</w:t>
      </w:r>
    </w:p>
    <w:p w14:paraId="346CFF2C">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Sporting Pearls is built around a community of:</w:t>
      </w:r>
    </w:p>
    <w:p w14:paraId="76571BF0">
      <w:pPr>
        <w:pStyle w:val="style0"/>
        <w:rPr>
          <w:rFonts w:ascii="Calibri" w:cs="Times New Roman" w:eastAsia="宋体" w:hAnsi="Calibri" w:hint="default"/>
          <w:b/>
          <w:bCs/>
          <w:i w:val="false"/>
          <w:iCs w:val="false"/>
          <w:color w:val="auto"/>
          <w:sz w:val="22"/>
          <w:szCs w:val="22"/>
          <w:highlight w:val="none"/>
          <w:vertAlign w:val="baseline"/>
          <w:em w:val="none"/>
          <w:lang w:val="en-US" w:eastAsia="zh-CN"/>
        </w:rPr>
      </w:pPr>
      <w:r>
        <w:rPr>
          <w:rFonts w:ascii="Calibri" w:cs="Times New Roman" w:eastAsia="宋体" w:hAnsi="Calibri" w:hint="default"/>
          <w:b/>
          <w:bCs/>
          <w:i w:val="false"/>
          <w:iCs w:val="false"/>
          <w:color w:val="auto"/>
          <w:sz w:val="22"/>
          <w:szCs w:val="22"/>
          <w:highlight w:val="none"/>
          <w:vertAlign w:val="baseline"/>
          <w:em w:val="none"/>
          <w:lang w:val="en-US" w:eastAsia="zh-CN"/>
        </w:rPr>
        <w:t>Players</w:t>
      </w:r>
    </w:p>
    <w:p w14:paraId="80BD3550">
      <w:pPr>
        <w:pStyle w:val="style0"/>
        <w:rPr>
          <w:rFonts w:ascii="Calibri" w:cs="Times New Roman" w:eastAsia="宋体" w:hAnsi="Calibri" w:hint="default"/>
          <w:b/>
          <w:bCs/>
          <w:i w:val="false"/>
          <w:iCs w:val="false"/>
          <w:color w:val="auto"/>
          <w:sz w:val="22"/>
          <w:szCs w:val="22"/>
          <w:highlight w:val="none"/>
          <w:vertAlign w:val="baseline"/>
          <w:em w:val="none"/>
          <w:lang w:val="en-US" w:eastAsia="zh-CN"/>
        </w:rPr>
      </w:pPr>
      <w:r>
        <w:rPr>
          <w:rFonts w:ascii="Calibri" w:cs="Times New Roman" w:eastAsia="宋体" w:hAnsi="Calibri" w:hint="default"/>
          <w:b/>
          <w:bCs/>
          <w:i w:val="false"/>
          <w:iCs w:val="false"/>
          <w:color w:val="auto"/>
          <w:sz w:val="22"/>
          <w:szCs w:val="22"/>
          <w:highlight w:val="none"/>
          <w:vertAlign w:val="baseline"/>
          <w:em w:val="none"/>
          <w:lang w:val="en-US" w:eastAsia="zh-CN"/>
        </w:rPr>
        <w:t>Parents &amp; Guardians</w:t>
      </w:r>
    </w:p>
    <w:p w14:paraId="81FFB0CB">
      <w:pPr>
        <w:pStyle w:val="style0"/>
        <w:rPr>
          <w:rFonts w:ascii="Calibri" w:cs="Times New Roman" w:eastAsia="宋体" w:hAnsi="Calibri" w:hint="default"/>
          <w:b/>
          <w:bCs/>
          <w:i w:val="false"/>
          <w:iCs w:val="false"/>
          <w:color w:val="auto"/>
          <w:sz w:val="22"/>
          <w:szCs w:val="22"/>
          <w:highlight w:val="none"/>
          <w:vertAlign w:val="baseline"/>
          <w:em w:val="none"/>
          <w:lang w:val="en-US" w:eastAsia="zh-CN"/>
        </w:rPr>
      </w:pPr>
      <w:r>
        <w:rPr>
          <w:rFonts w:ascii="Calibri" w:cs="Times New Roman" w:eastAsia="宋体" w:hAnsi="Calibri" w:hint="default"/>
          <w:b/>
          <w:bCs/>
          <w:i w:val="false"/>
          <w:iCs w:val="false"/>
          <w:color w:val="auto"/>
          <w:sz w:val="22"/>
          <w:szCs w:val="22"/>
          <w:highlight w:val="none"/>
          <w:vertAlign w:val="baseline"/>
          <w:em w:val="none"/>
          <w:lang w:val="en-US" w:eastAsia="zh-CN"/>
        </w:rPr>
        <w:t>Coaches</w:t>
      </w:r>
    </w:p>
    <w:p w14:paraId="12F0982F">
      <w:pPr>
        <w:pStyle w:val="style0"/>
        <w:rPr>
          <w:rFonts w:ascii="Calibri" w:cs="Times New Roman" w:eastAsia="宋体" w:hAnsi="Calibri" w:hint="default"/>
          <w:b/>
          <w:bCs/>
          <w:i w:val="false"/>
          <w:iCs w:val="false"/>
          <w:color w:val="auto"/>
          <w:sz w:val="22"/>
          <w:szCs w:val="22"/>
          <w:highlight w:val="none"/>
          <w:vertAlign w:val="baseline"/>
          <w:em w:val="none"/>
          <w:lang w:val="en-US" w:eastAsia="zh-CN"/>
        </w:rPr>
      </w:pPr>
      <w:r>
        <w:rPr>
          <w:rFonts w:ascii="Calibri" w:cs="Times New Roman" w:eastAsia="宋体" w:hAnsi="Calibri" w:hint="default"/>
          <w:b/>
          <w:bCs/>
          <w:i w:val="false"/>
          <w:iCs w:val="false"/>
          <w:color w:val="auto"/>
          <w:sz w:val="22"/>
          <w:szCs w:val="22"/>
          <w:highlight w:val="none"/>
          <w:vertAlign w:val="baseline"/>
          <w:em w:val="none"/>
          <w:lang w:val="en-US" w:eastAsia="zh-CN"/>
        </w:rPr>
        <w:t>Volunteers</w:t>
      </w:r>
    </w:p>
    <w:p w14:paraId="D7EF1806">
      <w:pPr>
        <w:pStyle w:val="style0"/>
        <w:rPr>
          <w:rFonts w:ascii="Calibri" w:cs="Times New Roman" w:eastAsia="宋体" w:hAnsi="Calibri" w:hint="default"/>
          <w:b/>
          <w:bCs/>
          <w:i w:val="false"/>
          <w:iCs w:val="false"/>
          <w:color w:val="auto"/>
          <w:sz w:val="22"/>
          <w:szCs w:val="22"/>
          <w:highlight w:val="none"/>
          <w:vertAlign w:val="baseline"/>
          <w:em w:val="none"/>
          <w:lang w:val="en-US" w:eastAsia="zh-CN"/>
        </w:rPr>
      </w:pPr>
      <w:r>
        <w:rPr>
          <w:rFonts w:ascii="Calibri" w:cs="Times New Roman" w:eastAsia="宋体" w:hAnsi="Calibri" w:hint="default"/>
          <w:b/>
          <w:bCs/>
          <w:i w:val="false"/>
          <w:iCs w:val="false"/>
          <w:color w:val="auto"/>
          <w:sz w:val="22"/>
          <w:szCs w:val="22"/>
          <w:highlight w:val="none"/>
          <w:vertAlign w:val="baseline"/>
          <w:em w:val="none"/>
          <w:lang w:val="en-US" w:eastAsia="zh-CN"/>
        </w:rPr>
        <w:t>Leaders</w:t>
      </w:r>
    </w:p>
    <w:p w14:paraId="AC7ADB5D">
      <w:pPr>
        <w:pStyle w:val="style0"/>
        <w:rPr>
          <w:rFonts w:ascii="Calibri" w:cs="Times New Roman" w:eastAsia="宋体" w:hAnsi="Calibri" w:hint="default"/>
          <w:b/>
          <w:bCs/>
          <w:i w:val="false"/>
          <w:iCs w:val="false"/>
          <w:color w:val="auto"/>
          <w:sz w:val="22"/>
          <w:szCs w:val="22"/>
          <w:highlight w:val="none"/>
          <w:vertAlign w:val="baseline"/>
          <w:em w:val="none"/>
          <w:lang w:val="en-US" w:eastAsia="zh-CN"/>
        </w:rPr>
      </w:pPr>
      <w:r>
        <w:rPr>
          <w:rFonts w:ascii="Calibri" w:cs="Times New Roman" w:eastAsia="宋体" w:hAnsi="Calibri" w:hint="default"/>
          <w:b/>
          <w:bCs/>
          <w:i w:val="false"/>
          <w:iCs w:val="false"/>
          <w:color w:val="auto"/>
          <w:sz w:val="22"/>
          <w:szCs w:val="22"/>
          <w:highlight w:val="none"/>
          <w:vertAlign w:val="baseline"/>
          <w:em w:val="none"/>
          <w:lang w:val="en-US" w:eastAsia="zh-CN"/>
        </w:rPr>
        <w:t>Schools</w:t>
      </w:r>
    </w:p>
    <w:p w14:paraId="B9DD3073">
      <w:pPr>
        <w:pStyle w:val="style0"/>
        <w:rPr>
          <w:rFonts w:ascii="Calibri" w:cs="Times New Roman" w:eastAsia="宋体" w:hAnsi="Calibri" w:hint="default"/>
          <w:b/>
          <w:bCs/>
          <w:i w:val="false"/>
          <w:iCs w:val="false"/>
          <w:color w:val="auto"/>
          <w:sz w:val="22"/>
          <w:szCs w:val="22"/>
          <w:highlight w:val="none"/>
          <w:vertAlign w:val="baseline"/>
          <w:em w:val="none"/>
          <w:lang w:val="en-US" w:eastAsia="zh-CN"/>
        </w:rPr>
      </w:pPr>
      <w:r>
        <w:rPr>
          <w:rFonts w:ascii="Calibri" w:cs="Times New Roman" w:eastAsia="宋体" w:hAnsi="Calibri" w:hint="default"/>
          <w:b/>
          <w:bCs/>
          <w:i w:val="false"/>
          <w:iCs w:val="false"/>
          <w:color w:val="auto"/>
          <w:sz w:val="22"/>
          <w:szCs w:val="22"/>
          <w:highlight w:val="none"/>
          <w:vertAlign w:val="baseline"/>
          <w:em w:val="none"/>
          <w:lang w:val="en-US" w:eastAsia="zh-CN"/>
        </w:rPr>
        <w:t>Community Partners</w:t>
      </w:r>
    </w:p>
    <w:p w14:paraId="37989A6D">
      <w:pPr>
        <w:pStyle w:val="style0"/>
        <w:rPr>
          <w:rFonts w:ascii="Calibri" w:cs="Times New Roman" w:eastAsia="宋体" w:hAnsi="Calibri" w:hint="default"/>
          <w:b/>
          <w:bCs/>
          <w:i w:val="false"/>
          <w:iCs w:val="false"/>
          <w:color w:val="auto"/>
          <w:sz w:val="22"/>
          <w:szCs w:val="22"/>
          <w:highlight w:val="none"/>
          <w:vertAlign w:val="baseline"/>
          <w:em w:val="none"/>
          <w:lang w:val="en-US" w:eastAsia="zh-CN"/>
        </w:rPr>
      </w:pPr>
      <w:r>
        <w:rPr>
          <w:rFonts w:ascii="Calibri" w:cs="Times New Roman" w:eastAsia="宋体" w:hAnsi="Calibri" w:hint="default"/>
          <w:b/>
          <w:bCs/>
          <w:i w:val="false"/>
          <w:iCs w:val="false"/>
          <w:color w:val="auto"/>
          <w:sz w:val="22"/>
          <w:szCs w:val="22"/>
          <w:highlight w:val="none"/>
          <w:vertAlign w:val="baseline"/>
          <w:em w:val="none"/>
          <w:lang w:val="en-US" w:eastAsia="zh-CN"/>
        </w:rPr>
        <w:t>Sponsors</w:t>
      </w:r>
    </w:p>
    <w:p w14:paraId="37FB9BDC">
      <w:pPr>
        <w:pStyle w:val="style0"/>
        <w:rPr>
          <w:rFonts w:ascii="Calibri" w:cs="Times New Roman" w:eastAsia="宋体" w:hAnsi="Calibri" w:hint="default"/>
          <w:b/>
          <w:bCs/>
          <w:i w:val="false"/>
          <w:iCs w:val="false"/>
          <w:color w:val="auto"/>
          <w:sz w:val="22"/>
          <w:szCs w:val="22"/>
          <w:highlight w:val="none"/>
          <w:vertAlign w:val="baseline"/>
          <w:em w:val="none"/>
          <w:lang w:val="en-US" w:eastAsia="zh-CN"/>
        </w:rPr>
      </w:pPr>
      <w:r>
        <w:rPr>
          <w:rFonts w:ascii="Calibri" w:cs="Times New Roman" w:eastAsia="宋体" w:hAnsi="Calibri" w:hint="default"/>
          <w:b/>
          <w:bCs/>
          <w:i w:val="false"/>
          <w:iCs w:val="false"/>
          <w:color w:val="auto"/>
          <w:sz w:val="22"/>
          <w:szCs w:val="22"/>
          <w:highlight w:val="none"/>
          <w:vertAlign w:val="baseline"/>
          <w:em w:val="none"/>
          <w:lang w:val="en-US" w:eastAsia="zh-CN"/>
        </w:rPr>
        <w:t>Development Partners</w:t>
      </w:r>
    </w:p>
    <w:p w14:paraId="7A5B84C1">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Everyone has a role in creating an environment where young people can thrive.</w:t>
      </w:r>
    </w:p>
    <w:p w14:paraId="5A9FA2F0">
      <w:pPr>
        <w:pStyle w:val="style0"/>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OUR LONG-TERM VISION</w:t>
      </w:r>
    </w:p>
    <w:p w14:paraId="987F626F">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 are building Sporting Pearls with one question in mind:</w:t>
      </w:r>
    </w:p>
    <w:p w14:paraId="F049D971">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"If Sporting Pearls is still thriving 100 years from now, what decisions should we make today?"</w:t>
      </w:r>
    </w:p>
    <w:p w14:paraId="4B9A0362">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That question influences how we think about:</w:t>
      </w:r>
    </w:p>
    <w:p w14:paraId="676E86DF">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Governance</w:t>
      </w:r>
    </w:p>
    <w:p w14:paraId="B4781B70">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Leadership</w:t>
      </w:r>
    </w:p>
    <w:p w14:paraId="C5D26FB2">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Player welfare</w:t>
      </w:r>
    </w:p>
    <w:p w14:paraId="B6D39D12">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Coaching</w:t>
      </w:r>
    </w:p>
    <w:p w14:paraId="BFE388F5">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Financial management</w:t>
      </w:r>
    </w:p>
    <w:p w14:paraId="9D6DF8CA">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Documentation</w:t>
      </w:r>
    </w:p>
    <w:p w14:paraId="7DA7B02B">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Partnerships</w:t>
      </w:r>
    </w:p>
    <w:p w14:paraId="2DA47706">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Facilities</w:t>
      </w:r>
    </w:p>
    <w:p w14:paraId="1CBEFA1B">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Education</w:t>
      </w:r>
    </w:p>
    <w:p w14:paraId="37698754">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Institutional memory</w:t>
      </w:r>
    </w:p>
    <w:p w14:paraId="71A1BBD0">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Succession</w:t>
      </w:r>
    </w:p>
    <w:p w14:paraId="691A09B7">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Community ownership</w:t>
      </w:r>
    </w:p>
    <w:p w14:paraId="6744B8BF">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Our ambition is for today's players to eventually become tomorrow's coaches, mentors, administrators, leaders and supporters.</w:t>
      </w:r>
    </w:p>
    <w:p w14:paraId="28592732">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That is how an academy becomes an institution.</w:t>
      </w:r>
    </w:p>
    <w:p w14:paraId="9629E2A6">
      <w:pPr>
        <w:pStyle w:val="style0"/>
        <w:rPr>
          <w:rFonts w:ascii="Calibri" w:cs="Times New Roman" w:eastAsia="宋体" w:hAnsi="Calibri" w:hint="default"/>
          <w:b/>
          <w:bCs/>
          <w:i w:val="false"/>
          <w:iCs w:val="false"/>
          <w:color w:val="0000ff"/>
          <w:sz w:val="22"/>
          <w:szCs w:val="22"/>
          <w:highlight w:val="none"/>
          <w:vertAlign w:val="baseline"/>
          <w:em w:val="none"/>
          <w:lang w:val="en-US" w:eastAsia="zh-CN"/>
        </w:rPr>
      </w:pPr>
      <w:r>
        <w:rPr>
          <w:rFonts w:ascii="Calibri" w:cs="Times New Roman" w:eastAsia="宋体" w:hAnsi="Calibri" w:hint="default"/>
          <w:b/>
          <w:bCs/>
          <w:i w:val="false"/>
          <w:iCs w:val="false"/>
          <w:color w:val="0000ff"/>
          <w:sz w:val="22"/>
          <w:szCs w:val="22"/>
          <w:highlight w:val="none"/>
          <w:vertAlign w:val="baseline"/>
          <w:em w:val="none"/>
          <w:lang w:val="en-US" w:eastAsia="zh-CN"/>
        </w:rPr>
        <w:t>FROM PLAYER TO LEADER</w:t>
      </w:r>
    </w:p>
    <w:p w14:paraId="F49D5FF8">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 want to create a culture where the development journey can continue beyond playing.</w:t>
      </w:r>
    </w:p>
    <w:p w14:paraId="CCF4A3AF">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PLAYER</w:t>
      </w:r>
    </w:p>
    <w:p w14:paraId="816A6C45">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14:paraId="8EB564A3">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DEVELOPING FOOTBALLER</w:t>
      </w:r>
    </w:p>
    <w:p w14:paraId="3E32A846">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14:paraId="8FE1D4A1">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TEAM LEADER</w:t>
      </w:r>
    </w:p>
    <w:p w14:paraId="0422367F">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14:paraId="0CF1FAE8">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MENTOR</w:t>
      </w:r>
    </w:p>
    <w:p w14:paraId="45B9ECE3">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14:paraId="B130B51F">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COACH / PROFESSIONAL</w:t>
      </w:r>
    </w:p>
    <w:p w14:paraId="A1262D76">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14:paraId="C9948B4F">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COMMUNITY LEADER</w:t>
      </w:r>
    </w:p>
    <w:p w14:paraId="E433E640">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 pathway will not be identical for everyone. But we want Sporting Pearls to provide opportunities for people to give back to the next generation.</w:t>
      </w:r>
    </w:p>
    <w:p w14:paraId="EDB6CE12">
      <w:pPr>
        <w:pStyle w:val="style0"/>
        <w:rPr>
          <w:rFonts w:ascii="Calibri" w:cs="Times New Roman" w:eastAsia="宋体" w:hAnsi="Calibri" w:hint="default"/>
          <w:b/>
          <w:bCs/>
          <w:i w:val="false"/>
          <w:iCs w:val="false"/>
          <w:color w:val="0000ff"/>
          <w:sz w:val="22"/>
          <w:szCs w:val="22"/>
          <w:highlight w:val="none"/>
          <w:vertAlign w:val="baseline"/>
          <w:em w:val="none"/>
          <w:lang w:val="en-US" w:eastAsia="zh-CN"/>
        </w:rPr>
      </w:pPr>
      <w:r>
        <w:rPr>
          <w:rFonts w:ascii="Calibri" w:cs="Times New Roman" w:eastAsia="宋体" w:hAnsi="Calibri" w:hint="default"/>
          <w:b/>
          <w:bCs/>
          <w:i w:val="false"/>
          <w:iCs w:val="false"/>
          <w:color w:val="0000ff"/>
          <w:sz w:val="22"/>
          <w:szCs w:val="22"/>
          <w:highlight w:val="none"/>
          <w:vertAlign w:val="baseline"/>
          <w:em w:val="none"/>
          <w:lang w:val="en-US" w:eastAsia="zh-CN"/>
        </w:rPr>
        <w:t>OUR COMMITMENT TO THE COMMUNITY</w:t>
      </w:r>
    </w:p>
    <w:p w14:paraId="197C4968">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Sporting Pearls is committed to building relationships with families, schools, football organizations, community institutions, sponsors and development partners.</w:t>
      </w:r>
    </w:p>
    <w:p w14:paraId="C4E20ACF">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Our goal is not simply to ask:</w:t>
      </w:r>
    </w:p>
    <w:p w14:paraId="72A53DB4">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"What can the community give Sporting Pearls?"</w:t>
      </w:r>
    </w:p>
    <w:p w14:paraId="4997D95D">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 also ask:</w:t>
      </w:r>
    </w:p>
    <w:p w14:paraId="D09A73CE">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"What can Sporting Pearls give back to the community?"</w:t>
      </w:r>
    </w:p>
    <w:p w14:paraId="18329D50">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That principle should guide our partnerships and growth.</w:t>
      </w:r>
    </w:p>
    <w:p w14:paraId="56DB0922">
      <w:pPr>
        <w:pStyle w:val="style0"/>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LOOKING AHEAD</w:t>
      </w:r>
    </w:p>
    <w:p w14:paraId="F760924A">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Sporting Pearls is developing toward a future where the institution can support:</w:t>
      </w:r>
    </w:p>
    <w:p w14:paraId="759C1E96">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Grassroots Football</w:t>
      </w:r>
    </w:p>
    <w:p w14:paraId="9E812223">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Structured Player Development</w:t>
      </w:r>
    </w:p>
    <w:p w14:paraId="7573A402">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Competitive Teams</w:t>
      </w:r>
    </w:p>
    <w:p w14:paraId="1AED8757">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Girls' &amp; Women's Football</w:t>
      </w:r>
    </w:p>
    <w:p w14:paraId="08F34BCF">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Coach Development</w:t>
      </w:r>
    </w:p>
    <w:p w14:paraId="8C48770B">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Education &amp; Life Skills</w:t>
      </w:r>
    </w:p>
    <w:p w14:paraId="F31F599C">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Leadership</w:t>
      </w:r>
    </w:p>
    <w:p w14:paraId="3E11F608">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Community Development</w:t>
      </w:r>
    </w:p>
    <w:p w14:paraId="EF8E2AC5">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Long-Term Football Pathways</w:t>
      </w:r>
    </w:p>
    <w:p w14:paraId="24A101D7">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Our growth will be measured not only by the size of our teams, but by the quality of the systems and people we develop.</w:t>
      </w:r>
    </w:p>
    <w:p w14:paraId="A611FF8D">
      <w:pPr>
        <w:pStyle w:val="style0"/>
        <w:rPr>
          <w:rFonts w:ascii="Calibri" w:cs="Times New Roman" w:eastAsia="宋体" w:hAnsi="Calibri" w:hint="default"/>
          <w:b/>
          <w:bCs/>
          <w:i w:val="false"/>
          <w:iCs w:val="false"/>
          <w:color w:val="auto"/>
          <w:sz w:val="22"/>
          <w:szCs w:val="22"/>
          <w:highlight w:val="none"/>
          <w:vertAlign w:val="baseline"/>
          <w:em w:val="none"/>
          <w:lang w:val="en-US" w:eastAsia="zh-CN"/>
        </w:rPr>
      </w:pPr>
      <w:r>
        <w:rPr>
          <w:rFonts w:ascii="Calibri" w:cs="Times New Roman" w:eastAsia="宋体" w:hAnsi="Calibri" w:hint="default"/>
          <w:b/>
          <w:bCs/>
          <w:i w:val="false"/>
          <w:iCs w:val="false"/>
          <w:color w:val="auto"/>
          <w:sz w:val="22"/>
          <w:szCs w:val="22"/>
          <w:highlight w:val="none"/>
          <w:vertAlign w:val="baseline"/>
          <w:em w:val="none"/>
          <w:lang w:val="en-US" w:eastAsia="zh-CN"/>
        </w:rPr>
        <w:t>OUR PROMISE</w:t>
      </w:r>
    </w:p>
    <w:p w14:paraId="208CFA25">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 will strive to create a football environment where young people are given the opportunity to develop their talent, strengthen their character, discover their potential and build a better future.</w:t>
      </w:r>
    </w:p>
    <w:p w14:paraId="48BBF03D">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SPORTING PEARLS FOOTBALL ACADEMY</w:t>
      </w:r>
    </w:p>
    <w:p w14:paraId="B07EF25E">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Developing Talent. Building Character. Transforming Lives Through Football.</w:t>
      </w:r>
    </w:p>
    <w:p w14:paraId="EB93C207">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MEET OUR TEAM ]</w:t>
      </w:r>
    </w:p>
    <w:p w14:paraId="2901E27F">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EXPLORE OUR PROGRAMMES ]</w:t>
      </w:r>
    </w:p>
    <w:p w14:paraId="4D5B51B7">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PARTNER WITH US ]</w:t>
      </w:r>
    </w:p>
    <w:p w14:paraId="787F08BF">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JOIN THE ACADEMY ]</w:t>
      </w:r>
    </w:p>
    <w:p w14:paraId="C4206361">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Recommended URL</w:t>
      </w:r>
    </w:p>
    <w:p w14:paraId="657C3A75">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/who-we-are/</w:t>
      </w:r>
    </w:p>
    <w:p w14:paraId="49C32E47">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SEO Title</w:t>
      </w:r>
    </w:p>
    <w:p w14:paraId="156A1B55">
      <w:pPr>
        <w:pStyle w:val="style0"/>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Who We Are | Sporting Pearls Football Academy/</w:t>
      </w:r>
    </w:p>
    <w:p w14:paraId="58DD3507">
      <w:pPr>
        <w:pStyle w:val="style0"/>
        <w:rPr/>
      </w:pPr>
    </w:p>
    <w:p w14:paraId="A9683352">
      <w:pPr>
        <w:pStyle w:val="style0"/>
        <w:spacing w:after="200" w:lineRule="auto" w:line="276"/>
        <w:jc w:val="left"/>
        <w:rPr>
          <w:rFonts w:ascii="Calibri" w:cs="Times New Roman" w:eastAsia="宋体" w:hAnsi="Calibri" w:hint="default"/>
          <w:b w:val="false"/>
          <w:bCs w:val="false"/>
          <w:i w:val="false"/>
          <w:iCs w:val="false"/>
          <w:color w:val="0000ff"/>
          <w:sz w:val="24"/>
          <w:szCs w:val="24"/>
          <w:highlight w:val="none"/>
          <w:vertAlign w:val="baseline"/>
          <w:em w:val="none"/>
          <w:lang w:val="en-US" w:eastAsia="zh-CN"/>
        </w:rPr>
      </w:pPr>
      <w:r>
        <w:rPr>
          <w:rFonts w:ascii="Calibri" w:cs="Times New Roman" w:eastAsia="宋体" w:hAnsi="Calibri" w:hint="default"/>
          <w:b w:val="false"/>
          <w:bCs w:val="false"/>
          <w:i w:val="false"/>
          <w:iCs w:val="false"/>
          <w:color w:val="0000ff"/>
          <w:sz w:val="24"/>
          <w:szCs w:val="24"/>
          <w:highlight w:val="none"/>
          <w:vertAlign w:val="baseline"/>
          <w:em w:val="none"/>
          <w:lang w:val="en-US" w:eastAsia="zh-CN"/>
        </w:rPr>
        <w:t>COACHING PHILOSOPHY</w:t>
      </w:r>
    </w:p>
    <w:p w14:paraId="C86CA1DB">
      <w:pPr>
        <w:pStyle w:val="style0"/>
        <w:spacing w:after="200" w:lineRule="auto" w:line="276"/>
        <w:jc w:val="left"/>
        <w:rPr>
          <w:rFonts w:ascii="Calibri" w:cs="Times New Roman" w:eastAsia="宋体" w:hAnsi="Calibri" w:hint="default"/>
          <w:b w:val="false"/>
          <w:bCs w:val="false"/>
          <w:i w:val="false"/>
          <w:iCs w:val="false"/>
          <w:color w:val="993300"/>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993300"/>
          <w:sz w:val="22"/>
          <w:szCs w:val="22"/>
          <w:highlight w:val="none"/>
          <w:vertAlign w:val="baseline"/>
          <w:em w:val="none"/>
          <w:lang w:val="en-US" w:eastAsia="zh-CN"/>
        </w:rPr>
        <w:t>Developing Thinking Footballers. Building Responsible People.</w:t>
      </w:r>
    </w:p>
    <w:p w14:paraId="BDA3C37D">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Sporting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Pearls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Football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Academy,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believe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every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develops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their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own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Our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coaching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combines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technical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excellence,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tactical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understanding,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physical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preparation,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positive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character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development.</w:t>
      </w:r>
    </w:p>
    <w:p w14:paraId="64F07AE7">
      <w:pPr>
        <w:pStyle w:val="style0"/>
        <w:spacing w:after="200" w:lineRule="auto" w:line="276"/>
        <w:jc w:val="left"/>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strive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create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confident,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creative,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disciplined,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resilient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enjoy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football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while</w:t>
      </w:r>
    </w:p>
    <w:p w14:paraId="3F761ECE">
      <w:pPr>
        <w:pStyle w:val="style0"/>
        <w:spacing w:after="200" w:lineRule="auto" w:line="276"/>
        <w:jc w:val="left"/>
        <w:rPr>
          <w:lang w:val="en-US"/>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learning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values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benefit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throughout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life.</w:t>
      </w:r>
    </w:p>
    <w:p w14:paraId="13ADFA83">
      <w:pPr>
        <w:pStyle w:val="style0"/>
        <w:spacing w:after="200" w:lineRule="auto" w:line="276"/>
        <w:jc w:val="left"/>
        <w:rPr>
          <w:lang w:val="en-US"/>
        </w:rPr>
      </w:pPr>
      <w:r>
        <w:rPr>
          <w:lang w:val="en-US"/>
        </w:rPr>
        <w:t>Our role as coaches is to create an environment in which players understand the game, make decisions, solve problems, express themselves and develop as people.</w:t>
      </w:r>
    </w:p>
    <w:p w14:paraId="92298665">
      <w:pPr>
        <w:pStyle w:val="style0"/>
        <w:spacing w:after="200" w:lineRule="auto" w:line="276"/>
        <w:jc w:val="left"/>
        <w:rPr>
          <w:lang w:val="en-US"/>
        </w:rPr>
      </w:pPr>
      <w:r>
        <w:rPr>
          <w:lang w:val="en-US"/>
        </w:rPr>
        <w:t>Our coaching philosophy is built around one fundamental principle:</w:t>
      </w:r>
    </w:p>
    <w:p w14:paraId="1F3194D0">
      <w:pPr>
        <w:pStyle w:val="style0"/>
        <w:spacing w:after="200" w:lineRule="auto" w:line="276"/>
        <w:jc w:val="left"/>
        <w:rPr>
          <w:lang w:val="en-US"/>
        </w:rPr>
      </w:pPr>
      <w:r>
        <w:rPr>
          <w:lang w:val="en-US"/>
        </w:rPr>
        <w:t>We do not simply coach players to play football. We coach them to understand football.</w:t>
      </w:r>
    </w:p>
    <w:p w14:paraId="498E2011">
      <w:pPr>
        <w:pStyle w:val="style0"/>
        <w:spacing w:after="200" w:lineRule="auto" w:line="276"/>
        <w:jc w:val="left"/>
        <w:rPr>
          <w:b/>
          <w:bCs/>
          <w:lang w:val="en-US"/>
        </w:rPr>
      </w:pPr>
      <w:r>
        <w:rPr>
          <w:b/>
          <w:bCs/>
          <w:lang w:val="en-US"/>
        </w:rPr>
        <w:t>1. OUR COACHING PURPOSE</w:t>
      </w:r>
    </w:p>
    <w:p w14:paraId="B28F3F0C">
      <w:pPr>
        <w:pStyle w:val="style0"/>
        <w:spacing w:after="200" w:lineRule="auto" w:line="276"/>
        <w:jc w:val="left"/>
        <w:rPr>
          <w:lang w:val="en-US"/>
        </w:rPr>
      </w:pPr>
      <w:r>
        <w:rPr>
          <w:lang w:val="en-US"/>
        </w:rPr>
        <w:t>Every training session should contribute to the long-term development of the player.</w:t>
      </w:r>
    </w:p>
    <w:p w14:paraId="F4FA2270">
      <w:pPr>
        <w:pStyle w:val="style0"/>
        <w:spacing w:after="200" w:lineRule="auto" w:line="276"/>
        <w:jc w:val="left"/>
        <w:rPr>
          <w:lang w:val="en-US"/>
        </w:rPr>
      </w:pPr>
      <w:r>
        <w:rPr>
          <w:lang w:val="en-US"/>
        </w:rPr>
        <w:t>We aim to develop players who are:</w:t>
      </w:r>
    </w:p>
    <w:p w14:paraId="FC8836DB">
      <w:pPr>
        <w:pStyle w:val="style179"/>
        <w:numPr>
          <w:ilvl w:val="0"/>
          <w:numId w:val="29"/>
        </w:numPr>
        <w:spacing w:after="200" w:lineRule="auto" w:line="276"/>
        <w:jc w:val="left"/>
        <w:rPr>
          <w:color w:val="0070c0"/>
          <w:lang w:val="en-US"/>
        </w:rPr>
      </w:pPr>
      <w:r>
        <w:rPr>
          <w:color w:val="0070c0"/>
          <w:lang w:val="en-US"/>
        </w:rPr>
        <w:t>Technically competent</w:t>
      </w:r>
    </w:p>
    <w:p w14:paraId="D1FEEB01">
      <w:pPr>
        <w:pStyle w:val="style179"/>
        <w:numPr>
          <w:ilvl w:val="0"/>
          <w:numId w:val="29"/>
        </w:numPr>
        <w:spacing w:after="200" w:lineRule="auto" w:line="276"/>
        <w:jc w:val="left"/>
        <w:rPr>
          <w:color w:val="0070c0"/>
          <w:lang w:val="en-US"/>
        </w:rPr>
      </w:pPr>
      <w:r>
        <w:rPr>
          <w:color w:val="0070c0"/>
          <w:lang w:val="en-US"/>
        </w:rPr>
        <w:t>Able to execute skills confidently.</w:t>
      </w:r>
    </w:p>
    <w:p w14:paraId="2BB326D5">
      <w:pPr>
        <w:pStyle w:val="style179"/>
        <w:numPr>
          <w:ilvl w:val="0"/>
          <w:numId w:val="29"/>
        </w:numPr>
        <w:spacing w:after="200" w:lineRule="auto" w:line="276"/>
        <w:jc w:val="left"/>
        <w:rPr>
          <w:color w:val="0070c0"/>
          <w:lang w:val="en-US"/>
        </w:rPr>
      </w:pPr>
      <w:r>
        <w:rPr>
          <w:color w:val="0070c0"/>
          <w:lang w:val="en-US"/>
        </w:rPr>
        <w:t>Tactically intelligent</w:t>
      </w:r>
    </w:p>
    <w:p w14:paraId="45141262">
      <w:pPr>
        <w:pStyle w:val="style179"/>
        <w:numPr>
          <w:ilvl w:val="0"/>
          <w:numId w:val="29"/>
        </w:numPr>
        <w:spacing w:after="200" w:lineRule="auto" w:line="276"/>
        <w:jc w:val="left"/>
        <w:rPr>
          <w:color w:val="0070c0"/>
          <w:lang w:val="en-US"/>
        </w:rPr>
      </w:pPr>
      <w:r>
        <w:rPr>
          <w:color w:val="0070c0"/>
          <w:lang w:val="en-US"/>
        </w:rPr>
        <w:t>Able to understand situations and make appropriate decisions.</w:t>
      </w:r>
    </w:p>
    <w:p w14:paraId="9E695587">
      <w:pPr>
        <w:pStyle w:val="style179"/>
        <w:numPr>
          <w:ilvl w:val="0"/>
          <w:numId w:val="29"/>
        </w:numPr>
        <w:spacing w:after="200" w:lineRule="auto" w:line="276"/>
        <w:jc w:val="left"/>
        <w:rPr>
          <w:color w:val="0070c0"/>
          <w:lang w:val="en-US"/>
        </w:rPr>
      </w:pPr>
      <w:r>
        <w:rPr>
          <w:color w:val="0070c0"/>
          <w:lang w:val="en-US"/>
        </w:rPr>
        <w:t>Physically prepared</w:t>
      </w:r>
    </w:p>
    <w:p w14:paraId="D5854BBA">
      <w:pPr>
        <w:pStyle w:val="style179"/>
        <w:numPr>
          <w:ilvl w:val="0"/>
          <w:numId w:val="29"/>
        </w:numPr>
        <w:spacing w:after="200" w:lineRule="auto" w:line="276"/>
        <w:jc w:val="left"/>
        <w:rPr>
          <w:color w:val="0070c0"/>
          <w:lang w:val="en-US"/>
        </w:rPr>
      </w:pPr>
      <w:r>
        <w:rPr>
          <w:color w:val="0070c0"/>
          <w:lang w:val="en-US"/>
        </w:rPr>
        <w:t>Able to move efficiently and perform the demands of the game.</w:t>
      </w:r>
    </w:p>
    <w:p w14:paraId="290625E1">
      <w:pPr>
        <w:pStyle w:val="style179"/>
        <w:numPr>
          <w:ilvl w:val="0"/>
          <w:numId w:val="29"/>
        </w:numPr>
        <w:spacing w:after="200" w:lineRule="auto" w:line="276"/>
        <w:jc w:val="left"/>
        <w:rPr>
          <w:color w:val="0070c0"/>
          <w:lang w:val="en-US"/>
        </w:rPr>
      </w:pPr>
      <w:r>
        <w:rPr>
          <w:color w:val="0070c0"/>
          <w:lang w:val="en-US"/>
        </w:rPr>
        <w:t>Psychologically resilient</w:t>
      </w:r>
    </w:p>
    <w:p w14:paraId="210ED66D">
      <w:pPr>
        <w:pStyle w:val="style179"/>
        <w:numPr>
          <w:ilvl w:val="0"/>
          <w:numId w:val="29"/>
        </w:numPr>
        <w:spacing w:after="200" w:lineRule="auto" w:line="276"/>
        <w:jc w:val="left"/>
        <w:rPr>
          <w:color w:val="0070c0"/>
          <w:lang w:val="en-US"/>
        </w:rPr>
      </w:pPr>
      <w:r>
        <w:rPr>
          <w:color w:val="0070c0"/>
          <w:lang w:val="en-US"/>
        </w:rPr>
        <w:t>Able to respond positively to mistakes, pressure and challenges.</w:t>
      </w:r>
    </w:p>
    <w:p w14:paraId="D1621EDF">
      <w:pPr>
        <w:pStyle w:val="style179"/>
        <w:numPr>
          <w:ilvl w:val="0"/>
          <w:numId w:val="29"/>
        </w:numPr>
        <w:spacing w:after="200" w:lineRule="auto" w:line="276"/>
        <w:jc w:val="left"/>
        <w:rPr>
          <w:color w:val="0070c0"/>
          <w:lang w:val="en-US"/>
        </w:rPr>
      </w:pPr>
      <w:r>
        <w:rPr>
          <w:color w:val="0070c0"/>
          <w:lang w:val="en-US"/>
        </w:rPr>
        <w:t>Socially responsible</w:t>
      </w:r>
    </w:p>
    <w:p w14:paraId="C4B03664">
      <w:pPr>
        <w:pStyle w:val="style179"/>
        <w:numPr>
          <w:ilvl w:val="0"/>
          <w:numId w:val="29"/>
        </w:numPr>
        <w:spacing w:after="200" w:lineRule="auto" w:line="276"/>
        <w:jc w:val="left"/>
        <w:rPr>
          <w:color w:val="0070c0"/>
          <w:lang w:val="en-US"/>
        </w:rPr>
      </w:pPr>
      <w:r>
        <w:rPr>
          <w:color w:val="0070c0"/>
          <w:lang w:val="en-US"/>
        </w:rPr>
        <w:t>Able to communicate, cooperate and respect others.</w:t>
      </w:r>
    </w:p>
    <w:p w14:paraId="BE78D792">
      <w:pPr>
        <w:pStyle w:val="style179"/>
        <w:numPr>
          <w:ilvl w:val="0"/>
          <w:numId w:val="29"/>
        </w:numPr>
        <w:spacing w:after="200" w:lineRule="auto" w:line="276"/>
        <w:jc w:val="left"/>
        <w:rPr>
          <w:color w:val="0070c0"/>
          <w:lang w:val="en-US"/>
        </w:rPr>
      </w:pPr>
      <w:r>
        <w:rPr>
          <w:color w:val="0070c0"/>
          <w:lang w:val="en-US"/>
        </w:rPr>
        <w:t>Independent thinkers</w:t>
      </w:r>
    </w:p>
    <w:p w14:paraId="FDCDE0D6">
      <w:pPr>
        <w:pStyle w:val="style179"/>
        <w:numPr>
          <w:ilvl w:val="0"/>
          <w:numId w:val="29"/>
        </w:numPr>
        <w:spacing w:after="200" w:lineRule="auto" w:line="276"/>
        <w:jc w:val="left"/>
        <w:rPr>
          <w:color w:val="0070c0"/>
          <w:lang w:val="en-US"/>
        </w:rPr>
      </w:pPr>
      <w:r>
        <w:rPr>
          <w:color w:val="0070c0"/>
          <w:lang w:val="en-US"/>
        </w:rPr>
        <w:t>Able to make decisions without constantly waiting for instructions from the coach.</w:t>
      </w:r>
    </w:p>
    <w:p w14:paraId="DAB70428">
      <w:pPr>
        <w:pStyle w:val="style0"/>
        <w:spacing w:after="200" w:lineRule="auto" w:line="276"/>
        <w:jc w:val="left"/>
        <w:rPr>
          <w:b/>
          <w:bCs/>
          <w:lang w:val="en-US"/>
        </w:rPr>
      </w:pPr>
      <w:r>
        <w:rPr>
          <w:b/>
          <w:bCs/>
          <w:lang w:val="en-US"/>
        </w:rPr>
        <w:t>2. OUR FOOTBALLING PRINCIPLE</w:t>
      </w:r>
    </w:p>
    <w:p w14:paraId="65A9E53E">
      <w:pPr>
        <w:pStyle w:val="style0"/>
        <w:spacing w:after="200" w:lineRule="auto" w:line="276"/>
        <w:jc w:val="left"/>
        <w:rPr>
          <w:lang w:val="en-US"/>
        </w:rPr>
      </w:pPr>
      <w:r>
        <w:rPr>
          <w:lang w:val="en-US"/>
        </w:rPr>
        <w:t>Our players should learn to constantly ask:</w:t>
      </w:r>
    </w:p>
    <w:p w14:paraId="C5CBF582">
      <w:pPr>
        <w:pStyle w:val="style0"/>
        <w:spacing w:after="200" w:lineRule="auto" w:line="276"/>
        <w:jc w:val="left"/>
        <w:rPr>
          <w:lang w:val="en-US"/>
        </w:rPr>
      </w:pPr>
      <w:r>
        <w:rPr>
          <w:lang w:val="en-US"/>
        </w:rPr>
        <w:t>What is happening?</w:t>
      </w:r>
    </w:p>
    <w:p w14:paraId="B32A1E2B">
      <w:pPr>
        <w:pStyle w:val="style0"/>
        <w:spacing w:after="200" w:lineRule="auto" w:line="276"/>
        <w:jc w:val="left"/>
        <w:rPr>
          <w:lang w:val="en-US"/>
        </w:rPr>
      </w:pPr>
      <w:r>
        <w:rPr>
          <w:lang w:val="en-US"/>
        </w:rPr>
        <w:t>Why is it happening?</w:t>
      </w:r>
    </w:p>
    <w:p w14:paraId="7F60EB95">
      <w:pPr>
        <w:pStyle w:val="style0"/>
        <w:spacing w:after="200" w:lineRule="auto" w:line="276"/>
        <w:jc w:val="left"/>
        <w:rPr>
          <w:lang w:val="en-US"/>
        </w:rPr>
      </w:pPr>
      <w:r>
        <w:rPr>
          <w:lang w:val="en-US"/>
        </w:rPr>
        <w:t>What can I do about it?</w:t>
      </w:r>
    </w:p>
    <w:p w14:paraId="DBFC5F7A">
      <w:pPr>
        <w:pStyle w:val="style0"/>
        <w:spacing w:after="200" w:lineRule="auto" w:line="276"/>
        <w:jc w:val="left"/>
        <w:rPr>
          <w:lang w:val="en-US"/>
        </w:rPr>
      </w:pPr>
      <w:r>
        <w:rPr>
          <w:lang w:val="en-US"/>
        </w:rPr>
        <w:t>This develops players who can read the game rather than simply react to instructions.</w:t>
      </w:r>
    </w:p>
    <w:p w14:paraId="7F2279CD">
      <w:pPr>
        <w:pStyle w:val="style0"/>
        <w:spacing w:after="200" w:lineRule="auto" w:line="276"/>
        <w:jc w:val="left"/>
        <w:rPr>
          <w:lang w:val="en-US"/>
        </w:rPr>
      </w:pPr>
      <w:r>
        <w:rPr>
          <w:lang w:val="en-US"/>
        </w:rPr>
        <w:t>Our decision-making cycle is:</w:t>
      </w:r>
    </w:p>
    <w:p w14:paraId="1E4375B6">
      <w:pPr>
        <w:pStyle w:val="style0"/>
        <w:spacing w:after="200" w:lineRule="auto" w:line="276"/>
        <w:jc w:val="left"/>
        <w:rPr>
          <w:color w:val="008000"/>
          <w:lang w:val="en-US"/>
        </w:rPr>
      </w:pPr>
      <w:r>
        <w:rPr>
          <w:color w:val="008000"/>
          <w:lang w:val="en-US"/>
        </w:rPr>
        <w:t>SCAN → PERCEIVE → DECIDE → EXECUTE → REFLECT</w:t>
      </w:r>
    </w:p>
    <w:p w14:paraId="2301CDBC">
      <w:pPr>
        <w:pStyle w:val="style0"/>
        <w:spacing w:after="200" w:lineRule="auto" w:line="276"/>
        <w:jc w:val="left"/>
        <w:rPr>
          <w:lang w:val="en-US"/>
        </w:rPr>
      </w:pPr>
      <w:r>
        <w:rPr>
          <w:lang w:val="en-US"/>
        </w:rPr>
        <w:t>We want this process to become increasingly natural for our players.</w:t>
      </w:r>
    </w:p>
    <w:p w14:paraId="FF40399D">
      <w:pPr>
        <w:pStyle w:val="style0"/>
        <w:spacing w:after="200" w:lineRule="auto" w:line="276"/>
        <w:jc w:val="left"/>
        <w:rPr>
          <w:b/>
          <w:bCs/>
          <w:lang w:val="en-US"/>
        </w:rPr>
      </w:pPr>
      <w:r>
        <w:rPr>
          <w:b/>
          <w:bCs/>
          <w:lang w:val="en-US"/>
        </w:rPr>
        <w:t>3. OUR PLAYING IDENTITY</w:t>
      </w:r>
    </w:p>
    <w:p w14:paraId="30E723CE">
      <w:pPr>
        <w:pStyle w:val="style0"/>
        <w:spacing w:after="200" w:lineRule="auto" w:line="276"/>
        <w:jc w:val="left"/>
        <w:rPr>
          <w:lang w:val="en-US"/>
        </w:rPr>
      </w:pPr>
      <w:r>
        <w:rPr>
          <w:lang w:val="en-US"/>
        </w:rPr>
        <w:t>Sporting Pearls aims to develop teams that are:</w:t>
      </w:r>
    </w:p>
    <w:p w14:paraId="C27D3D44">
      <w:pPr>
        <w:pStyle w:val="style0"/>
        <w:spacing w:after="200" w:lineRule="auto" w:line="276"/>
        <w:jc w:val="left"/>
        <w:rPr>
          <w:b/>
          <w:bCs/>
          <w:lang w:val="en-US"/>
        </w:rPr>
      </w:pPr>
      <w:r>
        <w:rPr>
          <w:b/>
          <w:bCs/>
          <w:lang w:val="en-US"/>
        </w:rPr>
        <w:t>BRAVE</w:t>
      </w:r>
    </w:p>
    <w:p w14:paraId="744C66F1">
      <w:pPr>
        <w:pStyle w:val="style0"/>
        <w:spacing w:after="200" w:lineRule="auto" w:line="276"/>
        <w:jc w:val="left"/>
        <w:rPr>
          <w:lang w:val="en-US"/>
        </w:rPr>
      </w:pPr>
      <w:r>
        <w:rPr>
          <w:lang w:val="en-US"/>
        </w:rPr>
        <w:t>We encourage players to take responsibility rather than hide from the ball.</w:t>
      </w:r>
    </w:p>
    <w:p w14:paraId="84554D04">
      <w:pPr>
        <w:pStyle w:val="style0"/>
        <w:spacing w:after="200" w:lineRule="auto" w:line="276"/>
        <w:jc w:val="left"/>
        <w:rPr>
          <w:b/>
          <w:bCs/>
          <w:lang w:val="en-US"/>
        </w:rPr>
      </w:pPr>
      <w:r>
        <w:rPr>
          <w:b/>
          <w:bCs/>
          <w:lang w:val="en-US"/>
        </w:rPr>
        <w:t>INTELLIGENT</w:t>
      </w:r>
    </w:p>
    <w:p w14:paraId="EBE65EC8">
      <w:pPr>
        <w:pStyle w:val="style0"/>
        <w:spacing w:after="200" w:lineRule="auto" w:line="276"/>
        <w:jc w:val="left"/>
        <w:rPr>
          <w:lang w:val="en-US"/>
        </w:rPr>
      </w:pPr>
      <w:r>
        <w:rPr>
          <w:lang w:val="en-US"/>
        </w:rPr>
        <w:t>Players understand space, movement, numbers and timing.</w:t>
      </w:r>
    </w:p>
    <w:p w14:paraId="FA8EAAF5">
      <w:pPr>
        <w:pStyle w:val="style0"/>
        <w:spacing w:after="200" w:lineRule="auto" w:line="276"/>
        <w:jc w:val="left"/>
        <w:rPr>
          <w:b/>
          <w:bCs/>
          <w:lang w:val="en-US"/>
        </w:rPr>
      </w:pPr>
      <w:r>
        <w:rPr>
          <w:b/>
          <w:bCs/>
          <w:lang w:val="en-US"/>
        </w:rPr>
        <w:t>PROACTIVE</w:t>
      </w:r>
    </w:p>
    <w:p w14:paraId="4D9108B5">
      <w:pPr>
        <w:pStyle w:val="style0"/>
        <w:spacing w:after="200" w:lineRule="auto" w:line="276"/>
        <w:jc w:val="left"/>
        <w:rPr>
          <w:lang w:val="en-US"/>
        </w:rPr>
      </w:pPr>
      <w:r>
        <w:rPr>
          <w:lang w:val="en-US"/>
        </w:rPr>
        <w:t>We want to influence the game rather than simply react to the opponent.</w:t>
      </w:r>
    </w:p>
    <w:p w14:paraId="7682A297">
      <w:pPr>
        <w:pStyle w:val="style0"/>
        <w:spacing w:after="200" w:lineRule="auto" w:line="276"/>
        <w:jc w:val="left"/>
        <w:rPr>
          <w:b/>
          <w:bCs/>
          <w:lang w:val="en-US"/>
        </w:rPr>
      </w:pPr>
      <w:r>
        <w:rPr>
          <w:b/>
          <w:bCs/>
          <w:lang w:val="en-US"/>
        </w:rPr>
        <w:t>CONNECTED</w:t>
      </w:r>
    </w:p>
    <w:p w14:paraId="024D76F7">
      <w:pPr>
        <w:pStyle w:val="style0"/>
        <w:spacing w:after="200" w:lineRule="auto" w:line="276"/>
        <w:jc w:val="left"/>
        <w:rPr>
          <w:lang w:val="en-US"/>
        </w:rPr>
      </w:pPr>
      <w:r>
        <w:rPr>
          <w:lang w:val="en-US"/>
        </w:rPr>
        <w:t>Players understand relationships, triangles, support and collective movement.</w:t>
      </w:r>
    </w:p>
    <w:p w14:paraId="0B74AFE9">
      <w:pPr>
        <w:pStyle w:val="style0"/>
        <w:spacing w:after="200" w:lineRule="auto" w:line="276"/>
        <w:jc w:val="left"/>
        <w:rPr>
          <w:b/>
          <w:bCs/>
          <w:lang w:val="en-US"/>
        </w:rPr>
      </w:pPr>
      <w:r>
        <w:rPr>
          <w:b/>
          <w:bCs/>
          <w:lang w:val="en-US"/>
        </w:rPr>
        <w:t>DISCIPLINED</w:t>
      </w:r>
    </w:p>
    <w:p w14:paraId="3ACC0993">
      <w:pPr>
        <w:pStyle w:val="style0"/>
        <w:spacing w:after="200" w:lineRule="auto" w:line="276"/>
        <w:jc w:val="left"/>
        <w:rPr>
          <w:lang w:val="en-US"/>
        </w:rPr>
      </w:pPr>
      <w:r>
        <w:rPr>
          <w:lang w:val="en-US"/>
        </w:rPr>
        <w:t>Freedom and creativity operate within clear team principles.</w:t>
      </w:r>
    </w:p>
    <w:p w14:paraId="B7F88E08">
      <w:pPr>
        <w:pStyle w:val="style0"/>
        <w:spacing w:after="200" w:lineRule="auto" w:line="276"/>
        <w:jc w:val="left"/>
        <w:rPr>
          <w:b/>
          <w:bCs/>
          <w:lang w:val="en-US"/>
        </w:rPr>
      </w:pPr>
      <w:r>
        <w:rPr>
          <w:b/>
          <w:bCs/>
          <w:lang w:val="en-US"/>
        </w:rPr>
        <w:t>ADAPTABLE</w:t>
      </w:r>
    </w:p>
    <w:p w14:paraId="A098DC70">
      <w:pPr>
        <w:pStyle w:val="style0"/>
        <w:spacing w:after="200" w:lineRule="auto" w:line="276"/>
        <w:jc w:val="left"/>
        <w:rPr>
          <w:lang w:val="en-US"/>
        </w:rPr>
      </w:pPr>
      <w:r>
        <w:rPr>
          <w:lang w:val="en-US"/>
        </w:rPr>
        <w:t>Players should be able to adjust to different opponents, situations and formations.</w:t>
      </w:r>
    </w:p>
    <w:p w14:paraId="420ECCCE">
      <w:pPr>
        <w:pStyle w:val="style0"/>
        <w:spacing w:after="200" w:lineRule="auto" w:line="276"/>
        <w:jc w:val="left"/>
        <w:rPr>
          <w:b/>
          <w:bCs/>
          <w:lang w:val="en-US"/>
        </w:rPr>
      </w:pPr>
      <w:r>
        <w:rPr>
          <w:b/>
          <w:bCs/>
          <w:lang w:val="en-US"/>
        </w:rPr>
        <w:t>4. OUR PRINCIPLES OF PLAY</w:t>
      </w:r>
    </w:p>
    <w:p w14:paraId="E3C33870">
      <w:pPr>
        <w:pStyle w:val="style0"/>
        <w:spacing w:after="200" w:lineRule="auto" w:line="276"/>
        <w:jc w:val="left"/>
        <w:rPr>
          <w:lang w:val="en-US"/>
        </w:rPr>
      </w:pPr>
      <w:r>
        <w:rPr>
          <w:lang w:val="en-US"/>
        </w:rPr>
        <w:t>Our coaching curriculum will progressively develop the following principles.</w:t>
      </w:r>
    </w:p>
    <w:p w14:paraId="91B2F291">
      <w:pPr>
        <w:pStyle w:val="style0"/>
        <w:spacing w:after="200" w:lineRule="auto" w:line="276"/>
        <w:jc w:val="left"/>
        <w:rPr>
          <w:b/>
          <w:bCs/>
          <w:lang w:val="en-US"/>
        </w:rPr>
      </w:pPr>
      <w:r>
        <w:rPr>
          <w:b/>
          <w:bCs/>
          <w:lang w:val="en-US"/>
        </w:rPr>
        <w:t>In Possession</w:t>
      </w:r>
    </w:p>
    <w:p w14:paraId="0AAC0215">
      <w:pPr>
        <w:pStyle w:val="style0"/>
        <w:spacing w:after="200" w:lineRule="auto" w:line="276"/>
        <w:jc w:val="left"/>
        <w:rPr>
          <w:lang w:val="en-US"/>
        </w:rPr>
      </w:pPr>
      <w:r>
        <w:rPr>
          <w:lang w:val="en-US"/>
        </w:rPr>
        <w:t>Players learn to:</w:t>
      </w:r>
    </w:p>
    <w:p w14:paraId="E478E2CD">
      <w:pPr>
        <w:pStyle w:val="style0"/>
        <w:spacing w:after="200" w:lineRule="auto" w:line="276"/>
        <w:jc w:val="left"/>
        <w:rPr>
          <w:lang w:val="en-US"/>
        </w:rPr>
      </w:pPr>
      <w:r>
        <w:rPr>
          <w:lang w:val="en-US"/>
        </w:rPr>
        <w:t>Create width and depth.</w:t>
      </w:r>
    </w:p>
    <w:p w14:paraId="3CA0DBDB">
      <w:pPr>
        <w:pStyle w:val="style0"/>
        <w:spacing w:after="200" w:lineRule="auto" w:line="276"/>
        <w:jc w:val="left"/>
        <w:rPr>
          <w:lang w:val="en-US"/>
        </w:rPr>
      </w:pPr>
      <w:r>
        <w:rPr>
          <w:lang w:val="en-US"/>
        </w:rPr>
        <w:t>Provide support around the ball.</w:t>
      </w:r>
    </w:p>
    <w:p w14:paraId="DCBBF9A6">
      <w:pPr>
        <w:pStyle w:val="style0"/>
        <w:spacing w:after="200" w:lineRule="auto" w:line="276"/>
        <w:jc w:val="left"/>
        <w:rPr>
          <w:lang w:val="en-US"/>
        </w:rPr>
      </w:pPr>
      <w:r>
        <w:rPr>
          <w:lang w:val="en-US"/>
        </w:rPr>
        <w:t>Create passing options.</w:t>
      </w:r>
    </w:p>
    <w:p w14:paraId="53F7C511">
      <w:pPr>
        <w:pStyle w:val="style0"/>
        <w:spacing w:after="200" w:lineRule="auto" w:line="276"/>
        <w:jc w:val="left"/>
        <w:rPr>
          <w:lang w:val="en-US"/>
        </w:rPr>
      </w:pPr>
      <w:r>
        <w:rPr>
          <w:lang w:val="en-US"/>
        </w:rPr>
        <w:t>Recognise numerical advantages.</w:t>
      </w:r>
    </w:p>
    <w:p w14:paraId="70A7A4DC">
      <w:pPr>
        <w:pStyle w:val="style0"/>
        <w:spacing w:after="200" w:lineRule="auto" w:line="276"/>
        <w:jc w:val="left"/>
        <w:rPr>
          <w:lang w:val="en-US"/>
        </w:rPr>
      </w:pPr>
      <w:r>
        <w:rPr>
          <w:lang w:val="en-US"/>
        </w:rPr>
        <w:t>Play through, around or over pressure.</w:t>
      </w:r>
    </w:p>
    <w:p w14:paraId="10DBBBB1">
      <w:pPr>
        <w:pStyle w:val="style0"/>
        <w:spacing w:after="200" w:lineRule="auto" w:line="276"/>
        <w:jc w:val="left"/>
        <w:rPr>
          <w:lang w:val="en-US"/>
        </w:rPr>
      </w:pPr>
      <w:r>
        <w:rPr>
          <w:lang w:val="en-US"/>
        </w:rPr>
        <w:t>Move after passing.</w:t>
      </w:r>
    </w:p>
    <w:p w14:paraId="02A0403A">
      <w:pPr>
        <w:pStyle w:val="style0"/>
        <w:spacing w:after="200" w:lineRule="auto" w:line="276"/>
        <w:jc w:val="left"/>
        <w:rPr>
          <w:lang w:val="en-US"/>
        </w:rPr>
      </w:pPr>
      <w:r>
        <w:rPr>
          <w:lang w:val="en-US"/>
        </w:rPr>
        <w:t>Create and exploit space.</w:t>
      </w:r>
    </w:p>
    <w:p w14:paraId="4CD45B1C">
      <w:pPr>
        <w:pStyle w:val="style0"/>
        <w:spacing w:after="200" w:lineRule="auto" w:line="276"/>
        <w:jc w:val="left"/>
        <w:rPr>
          <w:lang w:val="en-US"/>
        </w:rPr>
      </w:pPr>
      <w:r>
        <w:rPr>
          <w:lang w:val="en-US"/>
        </w:rPr>
        <w:t>Maintain appropriate distances between players.</w:t>
      </w:r>
    </w:p>
    <w:p w14:paraId="FD938CB3">
      <w:pPr>
        <w:pStyle w:val="style0"/>
        <w:spacing w:after="200" w:lineRule="auto" w:line="276"/>
        <w:jc w:val="left"/>
        <w:rPr>
          <w:lang w:val="en-US"/>
        </w:rPr>
      </w:pPr>
      <w:r>
        <w:rPr>
          <w:lang w:val="en-US"/>
        </w:rPr>
        <w:t>Attack with purpose.</w:t>
      </w:r>
    </w:p>
    <w:p w14:paraId="744E6813">
      <w:pPr>
        <w:pStyle w:val="style0"/>
        <w:spacing w:after="200" w:lineRule="auto" w:line="276"/>
        <w:jc w:val="left"/>
        <w:rPr>
          <w:b/>
          <w:bCs/>
          <w:lang w:val="en-US"/>
        </w:rPr>
      </w:pPr>
      <w:r>
        <w:rPr>
          <w:b/>
          <w:bCs/>
          <w:lang w:val="en-US"/>
        </w:rPr>
        <w:t>Out of Possession</w:t>
      </w:r>
    </w:p>
    <w:p w14:paraId="3E9BE1BD">
      <w:pPr>
        <w:pStyle w:val="style0"/>
        <w:spacing w:after="200" w:lineRule="auto" w:line="276"/>
        <w:jc w:val="left"/>
        <w:rPr>
          <w:lang w:val="en-US"/>
        </w:rPr>
      </w:pPr>
      <w:r>
        <w:rPr>
          <w:b/>
          <w:bCs/>
          <w:lang w:val="en-US"/>
        </w:rPr>
        <w:t>Players learn to</w:t>
      </w:r>
      <w:r>
        <w:rPr>
          <w:lang w:val="en-US"/>
        </w:rPr>
        <w:t>:</w:t>
      </w:r>
    </w:p>
    <w:p w14:paraId="EC45CDEB">
      <w:pPr>
        <w:pStyle w:val="style0"/>
        <w:spacing w:after="200" w:lineRule="auto" w:line="276"/>
        <w:jc w:val="left"/>
        <w:rPr>
          <w:lang w:val="en-US"/>
        </w:rPr>
      </w:pPr>
      <w:r>
        <w:rPr>
          <w:lang w:val="en-US"/>
        </w:rPr>
        <w:t>Protect the central areas.</w:t>
      </w:r>
    </w:p>
    <w:p w14:paraId="421DAB21">
      <w:pPr>
        <w:pStyle w:val="style0"/>
        <w:spacing w:after="200" w:lineRule="auto" w:line="276"/>
        <w:jc w:val="left"/>
        <w:rPr>
          <w:lang w:val="en-US"/>
        </w:rPr>
      </w:pPr>
      <w:r>
        <w:rPr>
          <w:lang w:val="en-US"/>
        </w:rPr>
        <w:t>Stay compact.</w:t>
      </w:r>
    </w:p>
    <w:p w14:paraId="C52021A5">
      <w:pPr>
        <w:pStyle w:val="style0"/>
        <w:spacing w:after="200" w:lineRule="auto" w:line="276"/>
        <w:jc w:val="left"/>
        <w:rPr>
          <w:lang w:val="en-US"/>
        </w:rPr>
      </w:pPr>
      <w:r>
        <w:rPr>
          <w:lang w:val="en-US"/>
        </w:rPr>
        <w:t>Recognise pressing opportunities.</w:t>
      </w:r>
    </w:p>
    <w:p w14:paraId="76FCF57C">
      <w:pPr>
        <w:pStyle w:val="style0"/>
        <w:spacing w:after="200" w:lineRule="auto" w:line="276"/>
        <w:jc w:val="left"/>
        <w:rPr>
          <w:lang w:val="en-US"/>
        </w:rPr>
      </w:pPr>
      <w:r>
        <w:rPr>
          <w:lang w:val="en-US"/>
        </w:rPr>
        <w:t>Apply pressure with support and cover.</w:t>
      </w:r>
    </w:p>
    <w:p w14:paraId="2304EC92">
      <w:pPr>
        <w:pStyle w:val="style0"/>
        <w:spacing w:after="200" w:lineRule="auto" w:line="276"/>
        <w:jc w:val="left"/>
        <w:rPr>
          <w:lang w:val="en-US"/>
        </w:rPr>
      </w:pPr>
      <w:r>
        <w:rPr>
          <w:lang w:val="en-US"/>
        </w:rPr>
        <w:t>Protect the space behind the defensive line.</w:t>
      </w:r>
    </w:p>
    <w:p w14:paraId="5B5BBF27">
      <w:pPr>
        <w:pStyle w:val="style0"/>
        <w:spacing w:after="200" w:lineRule="auto" w:line="276"/>
        <w:jc w:val="left"/>
        <w:rPr>
          <w:lang w:val="en-US"/>
        </w:rPr>
      </w:pPr>
      <w:r>
        <w:rPr>
          <w:lang w:val="en-US"/>
        </w:rPr>
        <w:t>Recover quickly when possession is lost.</w:t>
      </w:r>
    </w:p>
    <w:p w14:paraId="FEED71A4">
      <w:pPr>
        <w:pStyle w:val="style0"/>
        <w:spacing w:after="200" w:lineRule="auto" w:line="276"/>
        <w:jc w:val="left"/>
        <w:rPr>
          <w:lang w:val="en-US"/>
        </w:rPr>
      </w:pPr>
      <w:r>
        <w:rPr>
          <w:lang w:val="en-US"/>
        </w:rPr>
        <w:t>Defend collectively.</w:t>
      </w:r>
    </w:p>
    <w:p w14:paraId="EA15C1E9">
      <w:pPr>
        <w:pStyle w:val="style0"/>
        <w:spacing w:after="200" w:lineRule="auto" w:line="276"/>
        <w:jc w:val="left"/>
        <w:rPr>
          <w:lang w:val="en-US"/>
        </w:rPr>
      </w:pPr>
      <w:r>
        <w:rPr>
          <w:lang w:val="en-US"/>
        </w:rPr>
        <w:t>Transition</w:t>
      </w:r>
    </w:p>
    <w:p w14:paraId="FE53FF12">
      <w:pPr>
        <w:pStyle w:val="style0"/>
        <w:spacing w:after="200" w:lineRule="auto" w:line="276"/>
        <w:jc w:val="left"/>
        <w:rPr>
          <w:lang w:val="en-US"/>
        </w:rPr>
      </w:pPr>
      <w:r>
        <w:rPr>
          <w:lang w:val="en-US"/>
        </w:rPr>
        <w:t>We emphasise the moments immediately after possession changes.</w:t>
      </w:r>
    </w:p>
    <w:p w14:paraId="00F97A0E">
      <w:pPr>
        <w:pStyle w:val="style0"/>
        <w:spacing w:after="200" w:lineRule="auto" w:line="276"/>
        <w:jc w:val="left"/>
        <w:rPr>
          <w:lang w:val="en-US"/>
        </w:rPr>
      </w:pPr>
      <w:r>
        <w:rPr>
          <w:b/>
          <w:bCs/>
          <w:lang w:val="en-US"/>
        </w:rPr>
        <w:t>When we win the ball</w:t>
      </w:r>
      <w:r>
        <w:rPr>
          <w:lang w:val="en-US"/>
        </w:rPr>
        <w:t>:</w:t>
      </w:r>
    </w:p>
    <w:p w14:paraId="2BD88A6F">
      <w:pPr>
        <w:pStyle w:val="style0"/>
        <w:spacing w:after="200" w:lineRule="auto" w:line="276"/>
        <w:jc w:val="left"/>
        <w:rPr>
          <w:lang w:val="en-US"/>
        </w:rPr>
      </w:pPr>
      <w:r>
        <w:rPr>
          <w:lang w:val="en-US"/>
        </w:rPr>
        <w:t>Can we attack immediately?</w:t>
      </w:r>
    </w:p>
    <w:p w14:paraId="4F313AE2">
      <w:pPr>
        <w:pStyle w:val="style0"/>
        <w:spacing w:after="200" w:lineRule="auto" w:line="276"/>
        <w:jc w:val="left"/>
        <w:rPr>
          <w:lang w:val="en-US"/>
        </w:rPr>
      </w:pPr>
      <w:r>
        <w:rPr>
          <w:b/>
          <w:bCs/>
          <w:lang w:val="en-US"/>
        </w:rPr>
        <w:t>When we lose the ball</w:t>
      </w:r>
      <w:r>
        <w:rPr>
          <w:lang w:val="en-US"/>
        </w:rPr>
        <w:t>:</w:t>
      </w:r>
    </w:p>
    <w:p w14:paraId="88687FD6">
      <w:pPr>
        <w:pStyle w:val="style0"/>
        <w:spacing w:after="200" w:lineRule="auto" w:line="276"/>
        <w:jc w:val="left"/>
        <w:rPr>
          <w:lang w:val="en-US"/>
        </w:rPr>
      </w:pPr>
      <w:r>
        <w:rPr>
          <w:lang w:val="en-US"/>
        </w:rPr>
        <w:t>Can we regain it quickly or recover into a good defensive structure?</w:t>
      </w:r>
    </w:p>
    <w:p w14:paraId="57D8289B">
      <w:pPr>
        <w:pStyle w:val="style0"/>
        <w:spacing w:after="200" w:lineRule="auto" w:line="276"/>
        <w:jc w:val="left"/>
        <w:rPr>
          <w:lang w:val="en-US"/>
        </w:rPr>
      </w:pPr>
      <w:r>
        <w:rPr>
          <w:lang w:val="en-US"/>
        </w:rPr>
        <w:t>This helps players understand that football is a continuous cycle rather than four completely separate activities.</w:t>
      </w:r>
    </w:p>
    <w:p w14:paraId="56A36BE2">
      <w:pPr>
        <w:pStyle w:val="style0"/>
        <w:spacing w:after="200" w:lineRule="auto" w:line="276"/>
        <w:jc w:val="left"/>
        <w:rPr>
          <w:b/>
          <w:bCs/>
          <w:lang w:val="en-US"/>
        </w:rPr>
      </w:pPr>
      <w:r>
        <w:rPr>
          <w:b/>
          <w:bCs/>
          <w:lang w:val="en-US"/>
        </w:rPr>
        <w:t>5. THE PLAYER, NOT THE COACH, AT THE CENTRE</w:t>
      </w:r>
    </w:p>
    <w:p w14:paraId="B9CFB3D7">
      <w:pPr>
        <w:pStyle w:val="style0"/>
        <w:spacing w:after="200" w:lineRule="auto" w:line="276"/>
        <w:jc w:val="left"/>
        <w:rPr>
          <w:lang w:val="en-US"/>
        </w:rPr>
      </w:pPr>
      <w:r>
        <w:rPr>
          <w:lang w:val="en-US"/>
        </w:rPr>
        <w:t>A Sporting Pearls coach should not attempt to control every action.</w:t>
      </w:r>
    </w:p>
    <w:p w14:paraId="FF68D09F">
      <w:pPr>
        <w:pStyle w:val="style0"/>
        <w:spacing w:after="200" w:lineRule="auto" w:line="276"/>
        <w:jc w:val="left"/>
        <w:rPr>
          <w:lang w:val="en-US"/>
        </w:rPr>
      </w:pPr>
      <w:r>
        <w:rPr>
          <w:lang w:val="en-US"/>
        </w:rPr>
        <w:t>Instead, coaches should create situations that encourage players to:</w:t>
      </w:r>
    </w:p>
    <w:p w14:paraId="B921C1F7">
      <w:pPr>
        <w:pStyle w:val="style0"/>
        <w:spacing w:after="200" w:lineRule="auto" w:line="276"/>
        <w:jc w:val="left"/>
        <w:rPr>
          <w:color w:val="00b050"/>
          <w:lang w:val="en-US"/>
        </w:rPr>
      </w:pPr>
      <w:r>
        <w:rPr>
          <w:color w:val="00b050"/>
          <w:lang w:val="en-US"/>
        </w:rPr>
        <w:t>Observe → Think → Decide → Act</w:t>
      </w:r>
    </w:p>
    <w:p w14:paraId="1186FF01">
      <w:pPr>
        <w:pStyle w:val="style0"/>
        <w:spacing w:after="200" w:lineRule="auto" w:line="276"/>
        <w:jc w:val="left"/>
        <w:rPr>
          <w:lang w:val="en-US"/>
        </w:rPr>
      </w:pPr>
      <w:r>
        <w:rPr>
          <w:lang w:val="en-US"/>
        </w:rPr>
        <w:t>We use appropriate questioning to stimulate understanding.</w:t>
      </w:r>
    </w:p>
    <w:p w14:paraId="6EE68ED7">
      <w:pPr>
        <w:pStyle w:val="style0"/>
        <w:spacing w:after="200" w:lineRule="auto" w:line="276"/>
        <w:jc w:val="left"/>
        <w:rPr>
          <w:lang w:val="en-US"/>
        </w:rPr>
      </w:pPr>
      <w:r>
        <w:rPr>
          <w:lang w:val="en-US"/>
        </w:rPr>
        <w:t>For example, instead of:</w:t>
      </w:r>
    </w:p>
    <w:p w14:paraId="D1CC8228">
      <w:pPr>
        <w:pStyle w:val="style0"/>
        <w:spacing w:after="200" w:lineRule="auto" w:line="276"/>
        <w:jc w:val="left"/>
        <w:rPr>
          <w:lang w:val="en-US"/>
        </w:rPr>
      </w:pPr>
      <w:r>
        <w:rPr>
          <w:lang w:val="en-US"/>
        </w:rPr>
        <w:t>"Pass it there!"</w:t>
      </w:r>
    </w:p>
    <w:p w14:paraId="B9BF1002">
      <w:pPr>
        <w:pStyle w:val="style0"/>
        <w:spacing w:after="200" w:lineRule="auto" w:line="276"/>
        <w:jc w:val="left"/>
        <w:rPr>
          <w:lang w:val="en-US"/>
        </w:rPr>
      </w:pPr>
      <w:r>
        <w:rPr>
          <w:lang w:val="en-US"/>
        </w:rPr>
        <w:t>A coach might ask:</w:t>
      </w:r>
    </w:p>
    <w:p w14:paraId="3DFEB845">
      <w:pPr>
        <w:pStyle w:val="style0"/>
        <w:spacing w:after="200" w:lineRule="auto" w:line="276"/>
        <w:jc w:val="left"/>
        <w:rPr>
          <w:lang w:val="en-US"/>
        </w:rPr>
      </w:pPr>
      <w:r>
        <w:rPr>
          <w:lang w:val="en-US"/>
        </w:rPr>
        <w:t>"Where is the space?"</w:t>
      </w:r>
    </w:p>
    <w:p w14:paraId="20209262">
      <w:pPr>
        <w:pStyle w:val="style0"/>
        <w:spacing w:after="200" w:lineRule="auto" w:line="276"/>
        <w:jc w:val="left"/>
        <w:rPr>
          <w:lang w:val="en-US"/>
        </w:rPr>
      </w:pPr>
      <w:r>
        <w:rPr>
          <w:lang w:val="en-US"/>
        </w:rPr>
        <w:t>or:</w:t>
      </w:r>
    </w:p>
    <w:p w14:paraId="CAD4DF12">
      <w:pPr>
        <w:pStyle w:val="style0"/>
        <w:spacing w:after="200" w:lineRule="auto" w:line="276"/>
        <w:jc w:val="left"/>
        <w:rPr>
          <w:lang w:val="en-US"/>
        </w:rPr>
      </w:pPr>
      <w:r>
        <w:rPr>
          <w:lang w:val="en-US"/>
        </w:rPr>
        <w:t>"What options do you have?"</w:t>
      </w:r>
    </w:p>
    <w:p w14:paraId="9FF6BFEA">
      <w:pPr>
        <w:pStyle w:val="style0"/>
        <w:spacing w:after="200" w:lineRule="auto" w:line="276"/>
        <w:jc w:val="left"/>
        <w:rPr>
          <w:lang w:val="en-US"/>
        </w:rPr>
      </w:pPr>
      <w:r>
        <w:rPr>
          <w:lang w:val="en-US"/>
        </w:rPr>
        <w:t>or:</w:t>
      </w:r>
    </w:p>
    <w:p w14:paraId="AB0783E4">
      <w:pPr>
        <w:pStyle w:val="style0"/>
        <w:spacing w:after="200" w:lineRule="auto" w:line="276"/>
        <w:jc w:val="left"/>
        <w:rPr>
          <w:lang w:val="en-US"/>
        </w:rPr>
      </w:pPr>
      <w:r>
        <w:rPr>
          <w:lang w:val="en-US"/>
        </w:rPr>
        <w:t>"What did you see before receiving the ball?"</w:t>
      </w:r>
    </w:p>
    <w:p w14:paraId="76FD047B">
      <w:pPr>
        <w:pStyle w:val="style0"/>
        <w:spacing w:after="200" w:lineRule="auto" w:line="276"/>
        <w:jc w:val="left"/>
        <w:rPr>
          <w:lang w:val="en-US"/>
        </w:rPr>
      </w:pPr>
      <w:r>
        <w:rPr>
          <w:lang w:val="en-US"/>
        </w:rPr>
        <w:t>This helps develop independent decision-makers.</w:t>
      </w:r>
    </w:p>
    <w:p w14:paraId="0C163D8D">
      <w:pPr>
        <w:pStyle w:val="style0"/>
        <w:spacing w:after="200" w:lineRule="auto" w:line="276"/>
        <w:jc w:val="left"/>
        <w:rPr>
          <w:b/>
          <w:bCs/>
          <w:lang w:val="en-US"/>
        </w:rPr>
      </w:pPr>
      <w:r>
        <w:rPr>
          <w:b/>
          <w:bCs/>
          <w:lang w:val="en-US"/>
        </w:rPr>
        <w:t>6. TRAINING SHOULD LOOK LIKE FOOTBALL</w:t>
      </w:r>
    </w:p>
    <w:p w14:paraId="B155FCA5">
      <w:pPr>
        <w:pStyle w:val="style0"/>
        <w:spacing w:after="200" w:lineRule="auto" w:line="276"/>
        <w:jc w:val="left"/>
        <w:rPr>
          <w:lang w:val="en-US"/>
        </w:rPr>
      </w:pPr>
      <w:r>
        <w:rPr>
          <w:lang w:val="en-US"/>
        </w:rPr>
        <w:t>Our sessions should have a clear relationship with the actual game.</w:t>
      </w:r>
    </w:p>
    <w:p w14:paraId="738AC3B7">
      <w:pPr>
        <w:pStyle w:val="style0"/>
        <w:spacing w:after="200" w:lineRule="auto" w:line="276"/>
        <w:jc w:val="left"/>
        <w:rPr>
          <w:lang w:val="en-US"/>
        </w:rPr>
      </w:pPr>
      <w:r>
        <w:rPr>
          <w:lang w:val="en-US"/>
        </w:rPr>
        <w:t>We will use appropriate combinations of:</w:t>
      </w:r>
    </w:p>
    <w:p w14:paraId="C797BCD4">
      <w:pPr>
        <w:pStyle w:val="style179"/>
        <w:numPr>
          <w:ilvl w:val="0"/>
          <w:numId w:val="30"/>
        </w:numPr>
        <w:spacing w:after="200" w:lineRule="auto" w:line="276"/>
        <w:jc w:val="left"/>
        <w:rPr>
          <w:lang w:val="en-US"/>
        </w:rPr>
      </w:pPr>
      <w:r>
        <w:rPr>
          <w:lang w:val="en-US"/>
        </w:rPr>
        <w:t>Small-sided games</w:t>
      </w:r>
    </w:p>
    <w:p w14:paraId="C856A22E">
      <w:pPr>
        <w:pStyle w:val="style179"/>
        <w:numPr>
          <w:ilvl w:val="0"/>
          <w:numId w:val="30"/>
        </w:numPr>
        <w:spacing w:after="200" w:lineRule="auto" w:line="276"/>
        <w:jc w:val="left"/>
        <w:rPr>
          <w:lang w:val="en-US"/>
        </w:rPr>
      </w:pPr>
      <w:r>
        <w:rPr>
          <w:lang w:val="en-US"/>
        </w:rPr>
        <w:t>Rondos</w:t>
      </w:r>
    </w:p>
    <w:p w14:paraId="F887D4D2">
      <w:pPr>
        <w:pStyle w:val="style179"/>
        <w:numPr>
          <w:ilvl w:val="0"/>
          <w:numId w:val="30"/>
        </w:numPr>
        <w:spacing w:after="200" w:lineRule="auto" w:line="276"/>
        <w:jc w:val="left"/>
        <w:rPr>
          <w:lang w:val="en-US"/>
        </w:rPr>
      </w:pPr>
      <w:r>
        <w:rPr>
          <w:lang w:val="en-US"/>
        </w:rPr>
        <w:t>Position-specific practices</w:t>
      </w:r>
    </w:p>
    <w:p w14:paraId="846660B7">
      <w:pPr>
        <w:pStyle w:val="style179"/>
        <w:numPr>
          <w:ilvl w:val="0"/>
          <w:numId w:val="30"/>
        </w:numPr>
        <w:spacing w:after="200" w:lineRule="auto" w:line="276"/>
        <w:jc w:val="left"/>
        <w:rPr>
          <w:lang w:val="en-US"/>
        </w:rPr>
      </w:pPr>
      <w:r>
        <w:rPr>
          <w:lang w:val="en-US"/>
        </w:rPr>
        <w:t>Functional exercises</w:t>
      </w:r>
    </w:p>
    <w:p w14:paraId="81AF3630">
      <w:pPr>
        <w:pStyle w:val="style179"/>
        <w:numPr>
          <w:ilvl w:val="0"/>
          <w:numId w:val="30"/>
        </w:numPr>
        <w:spacing w:after="200" w:lineRule="auto" w:line="276"/>
        <w:jc w:val="left"/>
        <w:rPr>
          <w:lang w:val="en-US"/>
        </w:rPr>
      </w:pPr>
      <w:r>
        <w:rPr>
          <w:lang w:val="en-US"/>
        </w:rPr>
        <w:t>Transition games</w:t>
      </w:r>
    </w:p>
    <w:p w14:paraId="2A6DB28D">
      <w:pPr>
        <w:pStyle w:val="style179"/>
        <w:numPr>
          <w:ilvl w:val="0"/>
          <w:numId w:val="30"/>
        </w:numPr>
        <w:spacing w:after="200" w:lineRule="auto" w:line="276"/>
        <w:jc w:val="left"/>
        <w:rPr>
          <w:lang w:val="en-US"/>
        </w:rPr>
      </w:pPr>
      <w:r>
        <w:rPr>
          <w:lang w:val="en-US"/>
        </w:rPr>
        <w:t>Finishing practices</w:t>
      </w:r>
    </w:p>
    <w:p w14:paraId="8F86AA7A">
      <w:pPr>
        <w:pStyle w:val="style179"/>
        <w:numPr>
          <w:ilvl w:val="0"/>
          <w:numId w:val="30"/>
        </w:numPr>
        <w:spacing w:after="200" w:lineRule="auto" w:line="276"/>
        <w:jc w:val="left"/>
        <w:rPr>
          <w:lang w:val="en-US"/>
        </w:rPr>
      </w:pPr>
      <w:r>
        <w:rPr>
          <w:lang w:val="en-US"/>
        </w:rPr>
        <w:t>Possession games</w:t>
      </w:r>
    </w:p>
    <w:p w14:paraId="CE3D9FDE">
      <w:pPr>
        <w:pStyle w:val="style179"/>
        <w:numPr>
          <w:ilvl w:val="0"/>
          <w:numId w:val="30"/>
        </w:numPr>
        <w:spacing w:after="200" w:lineRule="auto" w:line="276"/>
        <w:jc w:val="left"/>
        <w:rPr>
          <w:lang w:val="en-US"/>
        </w:rPr>
      </w:pPr>
      <w:r>
        <w:rPr>
          <w:lang w:val="en-US"/>
        </w:rPr>
        <w:t>Tactical games</w:t>
      </w:r>
    </w:p>
    <w:p w14:paraId="B58C8E58">
      <w:pPr>
        <w:pStyle w:val="style179"/>
        <w:numPr>
          <w:ilvl w:val="0"/>
          <w:numId w:val="30"/>
        </w:numPr>
        <w:spacing w:after="200" w:lineRule="auto" w:line="276"/>
        <w:jc w:val="left"/>
        <w:rPr>
          <w:lang w:val="en-US"/>
        </w:rPr>
      </w:pPr>
      <w:r>
        <w:rPr>
          <w:lang w:val="en-US"/>
        </w:rPr>
        <w:t>Match scenarios</w:t>
      </w:r>
    </w:p>
    <w:p w14:paraId="92FF058E">
      <w:pPr>
        <w:pStyle w:val="style0"/>
        <w:spacing w:after="200" w:lineRule="auto" w:line="276"/>
        <w:jc w:val="left"/>
        <w:rPr>
          <w:lang w:val="en-US"/>
        </w:rPr>
      </w:pPr>
      <w:r>
        <w:rPr>
          <w:lang w:val="en-US"/>
        </w:rPr>
        <w:t>Where appropriate, practices should contain realistic elements of:</w:t>
      </w:r>
    </w:p>
    <w:p w14:paraId="DCA7D593">
      <w:pPr>
        <w:pStyle w:val="style0"/>
        <w:spacing w:after="200" w:lineRule="auto" w:line="276"/>
        <w:jc w:val="left"/>
        <w:rPr>
          <w:b/>
          <w:bCs/>
          <w:lang w:val="en-US"/>
        </w:rPr>
      </w:pPr>
      <w:r>
        <w:rPr>
          <w:b/>
          <w:bCs/>
          <w:lang w:val="en-US"/>
        </w:rPr>
        <w:t>Opposition + Direction + Decision-making + Pressure + Space + Time</w:t>
      </w:r>
    </w:p>
    <w:p w14:paraId="0AA7B626">
      <w:pPr>
        <w:pStyle w:val="style0"/>
        <w:spacing w:after="200" w:lineRule="auto" w:line="276"/>
        <w:jc w:val="left"/>
        <w:rPr>
          <w:b/>
          <w:bCs/>
          <w:lang w:val="en-US"/>
        </w:rPr>
      </w:pPr>
      <w:r>
        <w:rPr>
          <w:b/>
          <w:bCs/>
          <w:lang w:val="en-US"/>
        </w:rPr>
        <w:t>7. OUR COACHING PROCESS</w:t>
      </w:r>
    </w:p>
    <w:p w14:paraId="E742A718">
      <w:pPr>
        <w:pStyle w:val="style0"/>
        <w:spacing w:after="200" w:lineRule="auto" w:line="276"/>
        <w:jc w:val="left"/>
        <w:rPr>
          <w:lang w:val="en-US"/>
        </w:rPr>
      </w:pPr>
      <w:r>
        <w:rPr>
          <w:lang w:val="en-US"/>
        </w:rPr>
        <w:t>A Sporting Pearls session should follow a logical structure.</w:t>
      </w:r>
    </w:p>
    <w:p w14:paraId="3FC7012A">
      <w:pPr>
        <w:pStyle w:val="style0"/>
        <w:spacing w:after="200" w:lineRule="auto" w:line="276"/>
        <w:jc w:val="left"/>
        <w:rPr>
          <w:lang w:val="en-US"/>
        </w:rPr>
      </w:pPr>
      <w:r>
        <w:rPr>
          <w:lang w:val="en-US"/>
        </w:rPr>
        <w:t>1. PLAN</w:t>
      </w:r>
    </w:p>
    <w:p w14:paraId="3AABE0CD">
      <w:pPr>
        <w:pStyle w:val="style0"/>
        <w:spacing w:after="200" w:lineRule="auto" w:line="276"/>
        <w:jc w:val="left"/>
        <w:rPr>
          <w:lang w:val="en-US"/>
        </w:rPr>
      </w:pPr>
      <w:r>
        <w:rPr>
          <w:lang w:val="en-US"/>
        </w:rPr>
        <w:t>What does the player need to learn?</w:t>
      </w:r>
    </w:p>
    <w:p w14:paraId="568377D5">
      <w:pPr>
        <w:pStyle w:val="style0"/>
        <w:spacing w:after="200" w:lineRule="auto" w:line="276"/>
        <w:jc w:val="left"/>
        <w:rPr>
          <w:lang w:val="en-US"/>
        </w:rPr>
      </w:pPr>
      <w:r>
        <w:rPr>
          <w:lang w:val="en-US"/>
        </w:rPr>
        <w:t>↓</w:t>
      </w:r>
    </w:p>
    <w:p w14:paraId="9BEE5B13">
      <w:pPr>
        <w:pStyle w:val="style0"/>
        <w:spacing w:after="200" w:lineRule="auto" w:line="276"/>
        <w:jc w:val="left"/>
        <w:rPr>
          <w:lang w:val="en-US"/>
        </w:rPr>
      </w:pPr>
      <w:r>
        <w:rPr>
          <w:lang w:val="en-US"/>
        </w:rPr>
        <w:t>2. CREATE</w:t>
      </w:r>
    </w:p>
    <w:p w14:paraId="FA01B1A9">
      <w:pPr>
        <w:pStyle w:val="style0"/>
        <w:spacing w:after="200" w:lineRule="auto" w:line="276"/>
        <w:jc w:val="left"/>
        <w:rPr>
          <w:lang w:val="en-US"/>
        </w:rPr>
      </w:pPr>
      <w:r>
        <w:rPr>
          <w:lang w:val="en-US"/>
        </w:rPr>
        <w:t>Design an appropriate practice environment.</w:t>
      </w:r>
    </w:p>
    <w:p w14:paraId="CB03A57F">
      <w:pPr>
        <w:pStyle w:val="style0"/>
        <w:spacing w:after="200" w:lineRule="auto" w:line="276"/>
        <w:jc w:val="left"/>
        <w:rPr>
          <w:lang w:val="en-US"/>
        </w:rPr>
      </w:pPr>
      <w:r>
        <w:rPr>
          <w:lang w:val="en-US"/>
        </w:rPr>
        <w:t>↓</w:t>
      </w:r>
    </w:p>
    <w:p w14:paraId="C4D85467">
      <w:pPr>
        <w:pStyle w:val="style0"/>
        <w:spacing w:after="200" w:lineRule="auto" w:line="276"/>
        <w:jc w:val="left"/>
        <w:rPr>
          <w:lang w:val="en-US"/>
        </w:rPr>
      </w:pPr>
      <w:r>
        <w:rPr>
          <w:lang w:val="en-US"/>
        </w:rPr>
        <w:t>3. OBSERVE</w:t>
      </w:r>
    </w:p>
    <w:p w14:paraId="6284576C">
      <w:pPr>
        <w:pStyle w:val="style0"/>
        <w:spacing w:after="200" w:lineRule="auto" w:line="276"/>
        <w:jc w:val="left"/>
        <w:rPr>
          <w:lang w:val="en-US"/>
        </w:rPr>
      </w:pPr>
      <w:r>
        <w:rPr>
          <w:lang w:val="en-US"/>
        </w:rPr>
        <w:t>Watch what the players actually do.</w:t>
      </w:r>
    </w:p>
    <w:p w14:paraId="EA0C0B0E">
      <w:pPr>
        <w:pStyle w:val="style0"/>
        <w:spacing w:after="200" w:lineRule="auto" w:line="276"/>
        <w:jc w:val="left"/>
        <w:rPr>
          <w:lang w:val="en-US"/>
        </w:rPr>
      </w:pPr>
      <w:r>
        <w:rPr>
          <w:lang w:val="en-US"/>
        </w:rPr>
        <w:t>↓</w:t>
      </w:r>
    </w:p>
    <w:p w14:paraId="4F447719">
      <w:pPr>
        <w:pStyle w:val="style0"/>
        <w:spacing w:after="200" w:lineRule="auto" w:line="276"/>
        <w:jc w:val="left"/>
        <w:rPr>
          <w:lang w:val="en-US"/>
        </w:rPr>
      </w:pPr>
      <w:r>
        <w:rPr>
          <w:lang w:val="en-US"/>
        </w:rPr>
        <w:t>4. INTERVENE</w:t>
      </w:r>
    </w:p>
    <w:p w14:paraId="F9328A3C">
      <w:pPr>
        <w:pStyle w:val="style0"/>
        <w:spacing w:after="200" w:lineRule="auto" w:line="276"/>
        <w:jc w:val="left"/>
        <w:rPr>
          <w:lang w:val="en-US"/>
        </w:rPr>
      </w:pPr>
      <w:r>
        <w:rPr>
          <w:lang w:val="en-US"/>
        </w:rPr>
        <w:t>Use coaching interventions when they add value.</w:t>
      </w:r>
    </w:p>
    <w:p w14:paraId="E233D8B0">
      <w:pPr>
        <w:pStyle w:val="style0"/>
        <w:spacing w:after="200" w:lineRule="auto" w:line="276"/>
        <w:jc w:val="left"/>
        <w:rPr>
          <w:lang w:val="en-US"/>
        </w:rPr>
      </w:pPr>
      <w:r>
        <w:rPr>
          <w:lang w:val="en-US"/>
        </w:rPr>
        <w:t>↓</w:t>
      </w:r>
    </w:p>
    <w:p w14:paraId="57447DDB">
      <w:pPr>
        <w:pStyle w:val="style0"/>
        <w:spacing w:after="200" w:lineRule="auto" w:line="276"/>
        <w:jc w:val="left"/>
        <w:rPr>
          <w:lang w:val="en-US"/>
        </w:rPr>
      </w:pPr>
      <w:r>
        <w:rPr>
          <w:lang w:val="en-US"/>
        </w:rPr>
        <w:t>5. QUESTION</w:t>
      </w:r>
    </w:p>
    <w:p w14:paraId="857888D2">
      <w:pPr>
        <w:pStyle w:val="style0"/>
        <w:spacing w:after="200" w:lineRule="auto" w:line="276"/>
        <w:jc w:val="left"/>
        <w:rPr>
          <w:lang w:val="en-US"/>
        </w:rPr>
      </w:pPr>
      <w:r>
        <w:rPr>
          <w:lang w:val="en-US"/>
        </w:rPr>
        <w:t>Encourage players to understand the problem.</w:t>
      </w:r>
    </w:p>
    <w:p w14:paraId="893135DF">
      <w:pPr>
        <w:pStyle w:val="style0"/>
        <w:spacing w:after="200" w:lineRule="auto" w:line="276"/>
        <w:jc w:val="left"/>
        <w:rPr>
          <w:lang w:val="en-US"/>
        </w:rPr>
      </w:pPr>
      <w:r>
        <w:rPr>
          <w:lang w:val="en-US"/>
        </w:rPr>
        <w:t>↓</w:t>
      </w:r>
    </w:p>
    <w:p w14:paraId="42D5160C">
      <w:pPr>
        <w:pStyle w:val="style0"/>
        <w:spacing w:after="200" w:lineRule="auto" w:line="276"/>
        <w:jc w:val="left"/>
        <w:rPr>
          <w:lang w:val="en-US"/>
        </w:rPr>
      </w:pPr>
      <w:r>
        <w:rPr>
          <w:lang w:val="en-US"/>
        </w:rPr>
        <w:t>6. REINFORCE</w:t>
      </w:r>
    </w:p>
    <w:p w14:paraId="95E4AC0F">
      <w:pPr>
        <w:pStyle w:val="style0"/>
        <w:spacing w:after="200" w:lineRule="auto" w:line="276"/>
        <w:jc w:val="left"/>
        <w:rPr>
          <w:lang w:val="en-US"/>
        </w:rPr>
      </w:pPr>
      <w:r>
        <w:rPr>
          <w:lang w:val="en-US"/>
        </w:rPr>
        <w:t>Highlight successful behaviours.</w:t>
      </w:r>
    </w:p>
    <w:p w14:paraId="F0ED610A">
      <w:pPr>
        <w:pStyle w:val="style0"/>
        <w:spacing w:after="200" w:lineRule="auto" w:line="276"/>
        <w:jc w:val="left"/>
        <w:rPr>
          <w:lang w:val="en-US"/>
        </w:rPr>
      </w:pPr>
      <w:r>
        <w:rPr>
          <w:lang w:val="en-US"/>
        </w:rPr>
        <w:t>↓</w:t>
      </w:r>
    </w:p>
    <w:p w14:paraId="A510477B">
      <w:pPr>
        <w:pStyle w:val="style0"/>
        <w:spacing w:after="200" w:lineRule="auto" w:line="276"/>
        <w:jc w:val="left"/>
        <w:rPr>
          <w:lang w:val="en-US"/>
        </w:rPr>
      </w:pPr>
      <w:r>
        <w:rPr>
          <w:lang w:val="en-US"/>
        </w:rPr>
        <w:t>7. REVIEW</w:t>
      </w:r>
    </w:p>
    <w:p w14:paraId="4F39F246">
      <w:pPr>
        <w:pStyle w:val="style0"/>
        <w:spacing w:after="200" w:lineRule="auto" w:line="276"/>
        <w:jc w:val="left"/>
        <w:rPr>
          <w:lang w:val="en-US"/>
        </w:rPr>
      </w:pPr>
      <w:r>
        <w:rPr>
          <w:lang w:val="en-US"/>
        </w:rPr>
        <w:t>Ask whether the learning objective was achieved.</w:t>
      </w:r>
    </w:p>
    <w:p w14:paraId="5D0DC6EB">
      <w:pPr>
        <w:pStyle w:val="style0"/>
        <w:spacing w:after="200" w:lineRule="auto" w:line="276"/>
        <w:jc w:val="left"/>
        <w:rPr>
          <w:b/>
          <w:bCs/>
          <w:lang w:val="en-US"/>
        </w:rPr>
      </w:pPr>
      <w:r>
        <w:rPr>
          <w:b/>
          <w:bCs/>
          <w:lang w:val="en-US"/>
        </w:rPr>
        <w:t>8. COACHING INTERVENTION</w:t>
      </w:r>
    </w:p>
    <w:p w14:paraId="CDD4D9CF">
      <w:pPr>
        <w:pStyle w:val="style0"/>
        <w:spacing w:after="200" w:lineRule="auto" w:line="276"/>
        <w:jc w:val="left"/>
        <w:rPr>
          <w:lang w:val="en-US"/>
        </w:rPr>
      </w:pPr>
      <w:r>
        <w:rPr>
          <w:lang w:val="en-US"/>
        </w:rPr>
        <w:t>We believe not every mistake requires an immediate interruption.</w:t>
      </w:r>
    </w:p>
    <w:p w14:paraId="97639195">
      <w:pPr>
        <w:pStyle w:val="style0"/>
        <w:spacing w:after="200" w:lineRule="auto" w:line="276"/>
        <w:jc w:val="left"/>
        <w:rPr>
          <w:lang w:val="en-US"/>
        </w:rPr>
      </w:pPr>
      <w:r>
        <w:rPr>
          <w:lang w:val="en-US"/>
        </w:rPr>
        <w:t>A coach should consider:</w:t>
      </w:r>
    </w:p>
    <w:p w14:paraId="B4A52474">
      <w:pPr>
        <w:pStyle w:val="style0"/>
        <w:spacing w:after="200" w:lineRule="auto" w:line="276"/>
        <w:jc w:val="left"/>
        <w:rPr>
          <w:lang w:val="en-US"/>
        </w:rPr>
      </w:pPr>
      <w:r>
        <w:rPr>
          <w:lang w:val="en-US"/>
        </w:rPr>
        <w:t>Does the player need information, a question, demonstration, encouragement or simply another opportunity to try?</w:t>
      </w:r>
    </w:p>
    <w:p w14:paraId="CF867EF6">
      <w:pPr>
        <w:pStyle w:val="style0"/>
        <w:spacing w:after="200" w:lineRule="auto" w:line="276"/>
        <w:jc w:val="left"/>
        <w:rPr>
          <w:lang w:val="en-US"/>
        </w:rPr>
      </w:pPr>
      <w:r>
        <w:rPr>
          <w:lang w:val="en-US"/>
        </w:rPr>
        <w:t>This creates a learning environment where players can experiment without fear of making mistakes.</w:t>
      </w:r>
    </w:p>
    <w:p w14:paraId="AC42B3E6">
      <w:pPr>
        <w:pStyle w:val="style0"/>
        <w:spacing w:after="200" w:lineRule="auto" w:line="276"/>
        <w:jc w:val="left"/>
        <w:rPr>
          <w:b/>
          <w:bCs/>
          <w:lang w:val="en-US"/>
        </w:rPr>
      </w:pPr>
      <w:r>
        <w:rPr>
          <w:b/>
          <w:bCs/>
          <w:lang w:val="en-US"/>
        </w:rPr>
        <w:t>9. AGE-APPROPRIATE COACHING</w:t>
      </w:r>
    </w:p>
    <w:p w14:paraId="2D3AFBE3">
      <w:pPr>
        <w:pStyle w:val="style0"/>
        <w:spacing w:after="200" w:lineRule="auto" w:line="276"/>
        <w:jc w:val="left"/>
        <w:rPr>
          <w:lang w:val="en-US"/>
        </w:rPr>
      </w:pPr>
      <w:r>
        <w:rPr>
          <w:lang w:val="en-US"/>
        </w:rPr>
        <w:t>Our methodology changes as players develop.</w:t>
      </w:r>
    </w:p>
    <w:p w14:paraId="2261AC29">
      <w:pPr>
        <w:pStyle w:val="style0"/>
        <w:spacing w:after="200" w:lineRule="auto" w:line="276"/>
        <w:jc w:val="left"/>
        <w:rPr>
          <w:lang w:val="en-US"/>
        </w:rPr>
      </w:pPr>
      <w:r>
        <w:rPr>
          <w:lang w:val="en-US"/>
        </w:rPr>
        <w:t>Foundation Ages</w:t>
      </w:r>
    </w:p>
    <w:p w14:paraId="DD77D6CB">
      <w:pPr>
        <w:pStyle w:val="style0"/>
        <w:spacing w:after="200" w:lineRule="auto" w:line="276"/>
        <w:jc w:val="left"/>
        <w:rPr>
          <w:lang w:val="en-US"/>
        </w:rPr>
      </w:pPr>
      <w:r>
        <w:rPr>
          <w:lang w:val="en-US"/>
        </w:rPr>
        <w:t>Emphasis on:</w:t>
      </w:r>
    </w:p>
    <w:p w14:paraId="23C6450B">
      <w:pPr>
        <w:pStyle w:val="style0"/>
        <w:spacing w:after="200" w:lineRule="auto" w:line="276"/>
        <w:jc w:val="left"/>
        <w:rPr>
          <w:b/>
          <w:bCs/>
          <w:lang w:val="en-US"/>
        </w:rPr>
      </w:pPr>
      <w:r>
        <w:rPr>
          <w:b/>
          <w:bCs/>
          <w:lang w:val="en-US"/>
        </w:rPr>
        <w:t>Fun + Movement + Ball Mastery + Creativity</w:t>
      </w:r>
    </w:p>
    <w:p w14:paraId="772E7789">
      <w:pPr>
        <w:pStyle w:val="style0"/>
        <w:spacing w:after="200" w:lineRule="auto" w:line="276"/>
        <w:jc w:val="left"/>
        <w:rPr>
          <w:lang w:val="en-US"/>
        </w:rPr>
      </w:pPr>
      <w:r>
        <w:rPr>
          <w:lang w:val="en-US"/>
        </w:rPr>
        <w:t>Development Ages</w:t>
      </w:r>
    </w:p>
    <w:p w14:paraId="8FD61406">
      <w:pPr>
        <w:pStyle w:val="style0"/>
        <w:spacing w:after="200" w:lineRule="auto" w:line="276"/>
        <w:jc w:val="left"/>
        <w:rPr>
          <w:lang w:val="en-US"/>
        </w:rPr>
      </w:pPr>
      <w:r>
        <w:rPr>
          <w:lang w:val="en-US"/>
        </w:rPr>
        <w:t>Emphasis on:</w:t>
      </w:r>
    </w:p>
    <w:p w14:paraId="78A750F4">
      <w:pPr>
        <w:pStyle w:val="style0"/>
        <w:spacing w:after="200" w:lineRule="auto" w:line="276"/>
        <w:jc w:val="left"/>
        <w:rPr>
          <w:lang w:val="en-US"/>
        </w:rPr>
      </w:pPr>
      <w:r>
        <w:rPr>
          <w:lang w:val="en-US"/>
        </w:rPr>
        <w:t>Technique + Awareness + Decision-making + Game Understanding</w:t>
      </w:r>
    </w:p>
    <w:p w14:paraId="B67D1BF0">
      <w:pPr>
        <w:pStyle w:val="style0"/>
        <w:spacing w:after="200" w:lineRule="auto" w:line="276"/>
        <w:jc w:val="left"/>
        <w:rPr>
          <w:lang w:val="en-US"/>
        </w:rPr>
      </w:pPr>
      <w:r>
        <w:rPr>
          <w:lang w:val="en-US"/>
        </w:rPr>
        <w:t>Performance Development</w:t>
      </w:r>
    </w:p>
    <w:p w14:paraId="FC9FF5E8">
      <w:pPr>
        <w:pStyle w:val="style0"/>
        <w:spacing w:after="200" w:lineRule="auto" w:line="276"/>
        <w:jc w:val="left"/>
        <w:rPr>
          <w:lang w:val="en-US"/>
        </w:rPr>
      </w:pPr>
      <w:r>
        <w:rPr>
          <w:lang w:val="en-US"/>
        </w:rPr>
        <w:t>Emphasis on:</w:t>
      </w:r>
    </w:p>
    <w:p w14:paraId="B44929FB">
      <w:pPr>
        <w:pStyle w:val="style0"/>
        <w:spacing w:after="200" w:lineRule="auto" w:line="276"/>
        <w:jc w:val="left"/>
        <w:rPr>
          <w:lang w:val="en-US"/>
        </w:rPr>
      </w:pPr>
      <w:r>
        <w:rPr>
          <w:lang w:val="en-US"/>
        </w:rPr>
        <w:t>Tactical Understanding + Positioning + Decision-making + Competition</w:t>
      </w:r>
    </w:p>
    <w:p w14:paraId="1F9E9AE1">
      <w:pPr>
        <w:pStyle w:val="style0"/>
        <w:spacing w:after="200" w:lineRule="auto" w:line="276"/>
        <w:jc w:val="left"/>
        <w:rPr>
          <w:lang w:val="en-US"/>
        </w:rPr>
      </w:pPr>
      <w:r>
        <w:rPr>
          <w:lang w:val="en-US"/>
        </w:rPr>
        <w:t>Transition/Senior</w:t>
      </w:r>
    </w:p>
    <w:p w14:paraId="6B35CD5E">
      <w:pPr>
        <w:pStyle w:val="style0"/>
        <w:spacing w:after="200" w:lineRule="auto" w:line="276"/>
        <w:jc w:val="left"/>
        <w:rPr>
          <w:lang w:val="en-US"/>
        </w:rPr>
      </w:pPr>
      <w:r>
        <w:rPr>
          <w:lang w:val="en-US"/>
        </w:rPr>
        <w:t>Emphasis on:</w:t>
      </w:r>
    </w:p>
    <w:p w14:paraId="FD33457C">
      <w:pPr>
        <w:pStyle w:val="style0"/>
        <w:spacing w:after="200" w:lineRule="auto" w:line="276"/>
        <w:jc w:val="left"/>
        <w:rPr>
          <w:lang w:val="en-US"/>
        </w:rPr>
      </w:pPr>
      <w:r>
        <w:rPr>
          <w:lang w:val="en-US"/>
        </w:rPr>
        <w:t>Performance + Tactical Adaptability + Professional Habits + Leadership</w:t>
      </w:r>
    </w:p>
    <w:p w14:paraId="415F2F4D">
      <w:pPr>
        <w:pStyle w:val="style0"/>
        <w:spacing w:after="200" w:lineRule="auto" w:line="276"/>
        <w:jc w:val="left"/>
        <w:rPr>
          <w:lang w:val="en-US"/>
        </w:rPr>
      </w:pPr>
      <w:r>
        <w:rPr>
          <w:lang w:val="en-US"/>
        </w:rPr>
        <w:t>The objective is not to make younger players play like adults. It is to prepare them progressively for the demands of the next stage.</w:t>
      </w:r>
    </w:p>
    <w:p w14:paraId="930CC5CD">
      <w:pPr>
        <w:pStyle w:val="style0"/>
        <w:spacing w:after="200" w:lineRule="auto" w:line="276"/>
        <w:jc w:val="left"/>
        <w:rPr>
          <w:b/>
          <w:bCs/>
          <w:lang w:val="en-US"/>
        </w:rPr>
      </w:pPr>
      <w:r>
        <w:rPr>
          <w:b/>
          <w:bCs/>
          <w:lang w:val="en-US"/>
        </w:rPr>
        <w:t>10. THE COACH AS A ROLE MODEL</w:t>
      </w:r>
    </w:p>
    <w:p w14:paraId="999A8A19">
      <w:pPr>
        <w:pStyle w:val="style0"/>
        <w:spacing w:after="200" w:lineRule="auto" w:line="276"/>
        <w:jc w:val="left"/>
        <w:rPr>
          <w:lang w:val="en-US"/>
        </w:rPr>
      </w:pPr>
      <w:r>
        <w:rPr>
          <w:lang w:val="en-US"/>
        </w:rPr>
        <w:t>At Sporting Pearls, coaches are educators and role models.</w:t>
      </w:r>
    </w:p>
    <w:p w14:paraId="B4D03C4A">
      <w:pPr>
        <w:pStyle w:val="style0"/>
        <w:spacing w:after="200" w:lineRule="auto" w:line="276"/>
        <w:jc w:val="left"/>
        <w:rPr>
          <w:lang w:val="en-US"/>
        </w:rPr>
      </w:pPr>
      <w:r>
        <w:rPr>
          <w:lang w:val="en-US"/>
        </w:rPr>
        <w:t>Every coach is expected to demonstrate:</w:t>
      </w:r>
    </w:p>
    <w:p w14:paraId="F2686854">
      <w:pPr>
        <w:pStyle w:val="style0"/>
        <w:spacing w:after="200" w:lineRule="auto" w:line="276"/>
        <w:jc w:val="left"/>
        <w:rPr>
          <w:lang w:val="en-US"/>
        </w:rPr>
      </w:pPr>
      <w:r>
        <w:rPr>
          <w:lang w:val="en-US"/>
        </w:rPr>
        <w:t>Integrity</w:t>
      </w:r>
    </w:p>
    <w:p w14:paraId="FA002840">
      <w:pPr>
        <w:pStyle w:val="style0"/>
        <w:spacing w:after="200" w:lineRule="auto" w:line="276"/>
        <w:jc w:val="left"/>
        <w:rPr>
          <w:lang w:val="en-US"/>
        </w:rPr>
      </w:pPr>
      <w:r>
        <w:rPr>
          <w:lang w:val="en-US"/>
        </w:rPr>
        <w:t>Respect</w:t>
      </w:r>
    </w:p>
    <w:p w14:paraId="7FB8EDB9">
      <w:pPr>
        <w:pStyle w:val="style0"/>
        <w:spacing w:after="200" w:lineRule="auto" w:line="276"/>
        <w:jc w:val="left"/>
        <w:rPr>
          <w:lang w:val="en-US"/>
        </w:rPr>
      </w:pPr>
      <w:r>
        <w:rPr>
          <w:lang w:val="en-US"/>
        </w:rPr>
        <w:t>Patience</w:t>
      </w:r>
    </w:p>
    <w:p w14:paraId="1CC30B6C">
      <w:pPr>
        <w:pStyle w:val="style0"/>
        <w:spacing w:after="200" w:lineRule="auto" w:line="276"/>
        <w:jc w:val="left"/>
        <w:rPr>
          <w:lang w:val="en-US"/>
        </w:rPr>
      </w:pPr>
      <w:r>
        <w:rPr>
          <w:lang w:val="en-US"/>
        </w:rPr>
        <w:t>Professionalism</w:t>
      </w:r>
    </w:p>
    <w:p w14:paraId="92323EC9">
      <w:pPr>
        <w:pStyle w:val="style0"/>
        <w:spacing w:after="200" w:lineRule="auto" w:line="276"/>
        <w:jc w:val="left"/>
        <w:rPr>
          <w:lang w:val="en-US"/>
        </w:rPr>
      </w:pPr>
      <w:r>
        <w:rPr>
          <w:lang w:val="en-US"/>
        </w:rPr>
        <w:t>Accountability</w:t>
      </w:r>
    </w:p>
    <w:p w14:paraId="836AC802">
      <w:pPr>
        <w:pStyle w:val="style0"/>
        <w:spacing w:after="200" w:lineRule="auto" w:line="276"/>
        <w:jc w:val="left"/>
        <w:rPr>
          <w:lang w:val="en-US"/>
        </w:rPr>
      </w:pPr>
      <w:r>
        <w:rPr>
          <w:lang w:val="en-US"/>
        </w:rPr>
        <w:t>Good communication</w:t>
      </w:r>
    </w:p>
    <w:p w14:paraId="28046173">
      <w:pPr>
        <w:pStyle w:val="style0"/>
        <w:spacing w:after="200" w:lineRule="auto" w:line="276"/>
        <w:jc w:val="left"/>
        <w:rPr>
          <w:lang w:val="en-US"/>
        </w:rPr>
      </w:pPr>
      <w:r>
        <w:rPr>
          <w:lang w:val="en-US"/>
        </w:rPr>
        <w:t>Commitment to player welfare</w:t>
      </w:r>
    </w:p>
    <w:p w14:paraId="8EB6948C">
      <w:pPr>
        <w:pStyle w:val="style0"/>
        <w:spacing w:after="200" w:lineRule="auto" w:line="276"/>
        <w:jc w:val="left"/>
        <w:rPr>
          <w:lang w:val="en-US"/>
        </w:rPr>
      </w:pPr>
      <w:r>
        <w:rPr>
          <w:lang w:val="en-US"/>
        </w:rPr>
        <w:t>Continuous learning</w:t>
      </w:r>
    </w:p>
    <w:p w14:paraId="5EC9F771">
      <w:pPr>
        <w:pStyle w:val="style0"/>
        <w:spacing w:after="200" w:lineRule="auto" w:line="276"/>
        <w:jc w:val="left"/>
        <w:rPr>
          <w:lang w:val="en-US"/>
        </w:rPr>
      </w:pPr>
      <w:r>
        <w:rPr>
          <w:lang w:val="en-US"/>
        </w:rPr>
        <w:t>A coach cannot demand standards from players that they do not demonstrate themselves.</w:t>
      </w:r>
    </w:p>
    <w:p w14:paraId="1358D5C7">
      <w:pPr>
        <w:pStyle w:val="style0"/>
        <w:spacing w:after="200" w:lineRule="auto" w:line="276"/>
        <w:jc w:val="left"/>
        <w:rPr>
          <w:b/>
          <w:bCs/>
          <w:lang w:val="en-US"/>
        </w:rPr>
      </w:pPr>
      <w:r>
        <w:rPr>
          <w:b/>
          <w:bCs/>
          <w:lang w:val="en-US"/>
        </w:rPr>
        <w:t>11. PLAYER-CENTRED ENVIRONMENT</w:t>
      </w:r>
    </w:p>
    <w:p w14:paraId="656AF32B">
      <w:pPr>
        <w:pStyle w:val="style0"/>
        <w:spacing w:after="200" w:lineRule="auto" w:line="276"/>
        <w:jc w:val="left"/>
        <w:rPr>
          <w:lang w:val="en-US"/>
        </w:rPr>
      </w:pPr>
      <w:r>
        <w:rPr>
          <w:lang w:val="en-US"/>
        </w:rPr>
        <w:t>We want players to feel:</w:t>
      </w:r>
    </w:p>
    <w:p w14:paraId="6E180EAD">
      <w:pPr>
        <w:pStyle w:val="style0"/>
        <w:spacing w:after="200" w:lineRule="auto" w:line="276"/>
        <w:jc w:val="left"/>
        <w:rPr>
          <w:lang w:val="en-US"/>
        </w:rPr>
      </w:pPr>
      <w:r>
        <w:rPr>
          <w:lang w:val="en-US"/>
        </w:rPr>
        <w:t>"I am allowed to learn."</w:t>
      </w:r>
    </w:p>
    <w:p w14:paraId="3981429A">
      <w:pPr>
        <w:pStyle w:val="style0"/>
        <w:spacing w:after="200" w:lineRule="auto" w:line="276"/>
        <w:jc w:val="left"/>
        <w:rPr>
          <w:lang w:val="en-US"/>
        </w:rPr>
      </w:pPr>
      <w:r>
        <w:rPr>
          <w:lang w:val="en-US"/>
        </w:rPr>
        <w:t>"I am allowed to make mistakes."</w:t>
      </w:r>
    </w:p>
    <w:p w14:paraId="5738D27D">
      <w:pPr>
        <w:pStyle w:val="style0"/>
        <w:spacing w:after="200" w:lineRule="auto" w:line="276"/>
        <w:jc w:val="left"/>
        <w:rPr>
          <w:lang w:val="en-US"/>
        </w:rPr>
      </w:pPr>
      <w:r>
        <w:rPr>
          <w:lang w:val="en-US"/>
        </w:rPr>
        <w:t>"I am expected to think."</w:t>
      </w:r>
    </w:p>
    <w:p w14:paraId="CCFA2534">
      <w:pPr>
        <w:pStyle w:val="style0"/>
        <w:spacing w:after="200" w:lineRule="auto" w:line="276"/>
        <w:jc w:val="left"/>
        <w:rPr>
          <w:lang w:val="en-US"/>
        </w:rPr>
      </w:pPr>
      <w:r>
        <w:rPr>
          <w:lang w:val="en-US"/>
        </w:rPr>
        <w:t>"My coach believes I can improve."</w:t>
      </w:r>
    </w:p>
    <w:p w14:paraId="E47134B7">
      <w:pPr>
        <w:pStyle w:val="style0"/>
        <w:spacing w:after="200" w:lineRule="auto" w:line="276"/>
        <w:jc w:val="left"/>
        <w:rPr>
          <w:lang w:val="en-US"/>
        </w:rPr>
      </w:pPr>
      <w:r>
        <w:rPr>
          <w:lang w:val="en-US"/>
        </w:rPr>
        <w:t>"I am responsible for my development."</w:t>
      </w:r>
    </w:p>
    <w:p w14:paraId="4AEC76F6">
      <w:pPr>
        <w:pStyle w:val="style0"/>
        <w:spacing w:after="200" w:lineRule="auto" w:line="276"/>
        <w:jc w:val="left"/>
        <w:rPr>
          <w:lang w:val="en-US"/>
        </w:rPr>
      </w:pPr>
      <w:r>
        <w:rPr>
          <w:lang w:val="en-US"/>
        </w:rPr>
        <w:t>This does not mean lowering standards. It means creating a demanding environment where players can develop with confidence and purpose.</w:t>
      </w:r>
    </w:p>
    <w:p w14:paraId="224C018D">
      <w:pPr>
        <w:pStyle w:val="style0"/>
        <w:spacing w:after="200" w:lineRule="auto" w:line="276"/>
        <w:jc w:val="left"/>
        <w:rPr>
          <w:b/>
          <w:bCs/>
          <w:lang w:val="en-US"/>
        </w:rPr>
      </w:pPr>
      <w:r>
        <w:rPr>
          <w:b/>
          <w:bCs/>
          <w:lang w:val="en-US"/>
        </w:rPr>
        <w:t>12. DEVELOPMENT BEFORE RESULTS</w:t>
      </w:r>
    </w:p>
    <w:p w14:paraId="A5655692">
      <w:pPr>
        <w:pStyle w:val="style0"/>
        <w:spacing w:after="200" w:lineRule="auto" w:line="276"/>
        <w:jc w:val="left"/>
        <w:rPr>
          <w:lang w:val="en-US"/>
        </w:rPr>
      </w:pPr>
      <w:r>
        <w:rPr>
          <w:lang w:val="en-US"/>
        </w:rPr>
        <w:t>Competitive results matter, but they should not replace development.</w:t>
      </w:r>
    </w:p>
    <w:p w14:paraId="0F997D0C">
      <w:pPr>
        <w:pStyle w:val="style0"/>
        <w:spacing w:after="200" w:lineRule="auto" w:line="276"/>
        <w:jc w:val="left"/>
        <w:rPr>
          <w:lang w:val="en-US"/>
        </w:rPr>
      </w:pPr>
      <w:r>
        <w:rPr>
          <w:lang w:val="en-US"/>
        </w:rPr>
        <w:t>We will therefore evaluate coaching success through questions such as:</w:t>
      </w:r>
    </w:p>
    <w:p w14:paraId="9F9632A2">
      <w:pPr>
        <w:pStyle w:val="style0"/>
        <w:spacing w:after="200" w:lineRule="auto" w:line="276"/>
        <w:jc w:val="left"/>
        <w:rPr>
          <w:lang w:val="en-US"/>
        </w:rPr>
      </w:pPr>
      <w:r>
        <w:rPr>
          <w:lang w:val="en-US"/>
        </w:rPr>
        <w:t>Are players improving?</w:t>
      </w:r>
    </w:p>
    <w:p w14:paraId="B2BEED4A">
      <w:pPr>
        <w:pStyle w:val="style0"/>
        <w:spacing w:after="200" w:lineRule="auto" w:line="276"/>
        <w:jc w:val="left"/>
        <w:rPr>
          <w:lang w:val="en-US"/>
        </w:rPr>
      </w:pPr>
      <w:r>
        <w:rPr>
          <w:lang w:val="en-US"/>
        </w:rPr>
        <w:t>Are they making better decisions?</w:t>
      </w:r>
    </w:p>
    <w:p w14:paraId="B2933EB9">
      <w:pPr>
        <w:pStyle w:val="style0"/>
        <w:spacing w:after="200" w:lineRule="auto" w:line="276"/>
        <w:jc w:val="left"/>
        <w:rPr>
          <w:lang w:val="en-US"/>
        </w:rPr>
      </w:pPr>
      <w:r>
        <w:rPr>
          <w:lang w:val="en-US"/>
        </w:rPr>
        <w:t>Are they understanding the game?</w:t>
      </w:r>
    </w:p>
    <w:p w14:paraId="BE3D3EC4">
      <w:pPr>
        <w:pStyle w:val="style0"/>
        <w:spacing w:after="200" w:lineRule="auto" w:line="276"/>
        <w:jc w:val="left"/>
        <w:rPr>
          <w:lang w:val="en-US"/>
        </w:rPr>
      </w:pPr>
      <w:r>
        <w:rPr>
          <w:lang w:val="en-US"/>
        </w:rPr>
        <w:t>Are they becoming more independent?</w:t>
      </w:r>
    </w:p>
    <w:p w14:paraId="182DDFC4">
      <w:pPr>
        <w:pStyle w:val="style0"/>
        <w:spacing w:after="200" w:lineRule="auto" w:line="276"/>
        <w:jc w:val="left"/>
        <w:rPr>
          <w:lang w:val="en-US"/>
        </w:rPr>
      </w:pPr>
      <w:r>
        <w:rPr>
          <w:lang w:val="en-US"/>
        </w:rPr>
        <w:t>Are they demonstrating better habits?</w:t>
      </w:r>
    </w:p>
    <w:p w14:paraId="AAB48B51">
      <w:pPr>
        <w:pStyle w:val="style0"/>
        <w:spacing w:after="200" w:lineRule="auto" w:line="276"/>
        <w:jc w:val="left"/>
        <w:rPr>
          <w:lang w:val="en-US"/>
        </w:rPr>
      </w:pPr>
      <w:r>
        <w:rPr>
          <w:lang w:val="en-US"/>
        </w:rPr>
        <w:t>Are they becoming better teammates?</w:t>
      </w:r>
    </w:p>
    <w:p w14:paraId="DD1691DB">
      <w:pPr>
        <w:pStyle w:val="style0"/>
        <w:spacing w:after="200" w:lineRule="auto" w:line="276"/>
        <w:jc w:val="left"/>
        <w:rPr>
          <w:lang w:val="en-US"/>
        </w:rPr>
      </w:pPr>
      <w:r>
        <w:rPr>
          <w:lang w:val="en-US"/>
        </w:rPr>
        <w:t>Are they developing character?</w:t>
      </w:r>
    </w:p>
    <w:p w14:paraId="5C8F7830">
      <w:pPr>
        <w:pStyle w:val="style0"/>
        <w:spacing w:after="200" w:lineRule="auto" w:line="276"/>
        <w:jc w:val="left"/>
        <w:rPr>
          <w:lang w:val="en-US"/>
        </w:rPr>
      </w:pPr>
      <w:r>
        <w:rPr>
          <w:lang w:val="en-US"/>
        </w:rPr>
        <w:t>Our philosophy:</w:t>
      </w:r>
    </w:p>
    <w:p w14:paraId="8EBEA7BB">
      <w:pPr>
        <w:pStyle w:val="style0"/>
        <w:spacing w:after="200" w:lineRule="auto" w:line="276"/>
        <w:jc w:val="left"/>
        <w:rPr>
          <w:lang w:val="en-US"/>
        </w:rPr>
      </w:pPr>
      <w:r>
        <w:rPr>
          <w:lang w:val="en-US"/>
        </w:rPr>
        <w:t>Performance is important. Development comes first.</w:t>
      </w:r>
    </w:p>
    <w:p w14:paraId="68176C2B">
      <w:pPr>
        <w:pStyle w:val="style0"/>
        <w:spacing w:after="200" w:lineRule="auto" w:line="276"/>
        <w:jc w:val="left"/>
        <w:rPr>
          <w:b/>
          <w:bCs/>
          <w:lang w:val="en-US"/>
        </w:rPr>
      </w:pPr>
      <w:r>
        <w:rPr>
          <w:b/>
          <w:bCs/>
          <w:lang w:val="en-US"/>
        </w:rPr>
        <w:t>13. OUR COACHING COMMITMENT</w:t>
      </w:r>
    </w:p>
    <w:p w14:paraId="5DCA2676">
      <w:pPr>
        <w:pStyle w:val="style0"/>
        <w:spacing w:after="200" w:lineRule="auto" w:line="276"/>
        <w:jc w:val="left"/>
        <w:rPr>
          <w:lang w:val="en-US"/>
        </w:rPr>
      </w:pPr>
      <w:r>
        <w:rPr>
          <w:lang w:val="en-US"/>
        </w:rPr>
        <w:t>Every Sporting Pearls coach should commit to:</w:t>
      </w:r>
    </w:p>
    <w:p w14:paraId="506421A4">
      <w:pPr>
        <w:pStyle w:val="style0"/>
        <w:spacing w:after="200" w:lineRule="auto" w:line="276"/>
        <w:jc w:val="left"/>
        <w:rPr>
          <w:lang w:val="en-US"/>
        </w:rPr>
      </w:pPr>
      <w:r>
        <w:rPr>
          <w:lang w:val="en-US"/>
        </w:rPr>
        <w:t>Plan with purpose.</w:t>
      </w:r>
    </w:p>
    <w:p w14:paraId="D98BB029">
      <w:pPr>
        <w:pStyle w:val="style0"/>
        <w:spacing w:after="200" w:lineRule="auto" w:line="276"/>
        <w:jc w:val="left"/>
        <w:rPr>
          <w:lang w:val="en-US"/>
        </w:rPr>
      </w:pPr>
      <w:r>
        <w:rPr>
          <w:lang w:val="en-US"/>
        </w:rPr>
        <w:t>Coach with clarity.</w:t>
      </w:r>
    </w:p>
    <w:p w14:paraId="EA1D51DD">
      <w:pPr>
        <w:pStyle w:val="style0"/>
        <w:spacing w:after="200" w:lineRule="auto" w:line="276"/>
        <w:jc w:val="left"/>
        <w:rPr>
          <w:lang w:val="en-US"/>
        </w:rPr>
      </w:pPr>
      <w:r>
        <w:rPr>
          <w:lang w:val="en-US"/>
        </w:rPr>
        <w:t>Develop with patience.</w:t>
      </w:r>
    </w:p>
    <w:p w14:paraId="E39844D8">
      <w:pPr>
        <w:pStyle w:val="style0"/>
        <w:spacing w:after="200" w:lineRule="auto" w:line="276"/>
        <w:jc w:val="left"/>
        <w:rPr>
          <w:lang w:val="en-US"/>
        </w:rPr>
      </w:pPr>
      <w:r>
        <w:rPr>
          <w:lang w:val="en-US"/>
        </w:rPr>
        <w:t>Challenge with respect.</w:t>
      </w:r>
    </w:p>
    <w:p w14:paraId="746AE399">
      <w:pPr>
        <w:pStyle w:val="style0"/>
        <w:spacing w:after="200" w:lineRule="auto" w:line="276"/>
        <w:jc w:val="left"/>
        <w:rPr>
          <w:lang w:val="en-US"/>
        </w:rPr>
      </w:pPr>
      <w:r>
        <w:rPr>
          <w:lang w:val="en-US"/>
        </w:rPr>
        <w:t>Reflect continuously.</w:t>
      </w:r>
    </w:p>
    <w:p w14:paraId="8B1B591C">
      <w:pPr>
        <w:pStyle w:val="style0"/>
        <w:spacing w:after="200" w:lineRule="auto" w:line="276"/>
        <w:jc w:val="left"/>
        <w:rPr>
          <w:lang w:val="en-US"/>
        </w:rPr>
      </w:pPr>
      <w:r>
        <w:rPr>
          <w:lang w:val="en-US"/>
        </w:rPr>
        <w:t>Put player welfare first.</w:t>
      </w:r>
    </w:p>
    <w:p w14:paraId="A7D4E98B">
      <w:pPr>
        <w:pStyle w:val="style0"/>
        <w:spacing w:after="200" w:lineRule="auto" w:line="276"/>
        <w:jc w:val="left"/>
        <w:rPr>
          <w:b/>
          <w:bCs/>
          <w:lang w:val="en-US"/>
        </w:rPr>
      </w:pPr>
      <w:r>
        <w:rPr>
          <w:b/>
          <w:bCs/>
          <w:lang w:val="en-US"/>
        </w:rPr>
        <w:t>14. THE SPORTING PEARLS COACHING MANTRA</w:t>
      </w:r>
    </w:p>
    <w:p w14:paraId="68988DED">
      <w:pPr>
        <w:pStyle w:val="style0"/>
        <w:spacing w:after="200" w:lineRule="auto" w:line="276"/>
        <w:jc w:val="left"/>
        <w:rPr>
          <w:lang w:val="en-US"/>
        </w:rPr>
      </w:pPr>
      <w:r>
        <w:rPr>
          <w:lang w:val="en-US"/>
        </w:rPr>
        <w:t>SEE THE GAME.</w:t>
      </w:r>
    </w:p>
    <w:p w14:paraId="5A09D214">
      <w:pPr>
        <w:pStyle w:val="style0"/>
        <w:spacing w:after="200" w:lineRule="auto" w:line="276"/>
        <w:jc w:val="left"/>
        <w:rPr>
          <w:lang w:val="en-US"/>
        </w:rPr>
      </w:pPr>
      <w:r>
        <w:rPr>
          <w:lang w:val="en-US"/>
        </w:rPr>
        <w:t>UNDERSTAND THE GAME.</w:t>
      </w:r>
    </w:p>
    <w:p w14:paraId="B228232C">
      <w:pPr>
        <w:pStyle w:val="style0"/>
        <w:spacing w:after="200" w:lineRule="auto" w:line="276"/>
        <w:jc w:val="left"/>
        <w:rPr>
          <w:lang w:val="en-US"/>
        </w:rPr>
      </w:pPr>
      <w:r>
        <w:rPr>
          <w:lang w:val="en-US"/>
        </w:rPr>
        <w:t>PLAY THE GAME.</w:t>
      </w:r>
    </w:p>
    <w:p w14:paraId="E72D9042">
      <w:pPr>
        <w:pStyle w:val="style0"/>
        <w:spacing w:after="200" w:lineRule="auto" w:line="276"/>
        <w:jc w:val="left"/>
        <w:rPr>
          <w:lang w:val="en-US"/>
        </w:rPr>
      </w:pPr>
      <w:r>
        <w:rPr>
          <w:lang w:val="en-US"/>
        </w:rPr>
        <w:t>OWN YOUR DEVELOPMENT.</w:t>
      </w:r>
    </w:p>
    <w:p w14:paraId="5A4FC63E">
      <w:pPr>
        <w:pStyle w:val="style0"/>
        <w:spacing w:after="200" w:lineRule="auto" w:line="276"/>
        <w:jc w:val="left"/>
        <w:rPr>
          <w:lang w:val="en-US"/>
        </w:rPr>
      </w:pPr>
      <w:r>
        <w:rPr>
          <w:lang w:val="en-US"/>
        </w:rPr>
        <w:t>Website Call-to-Action</w:t>
      </w:r>
    </w:p>
    <w:p w14:paraId="ABDAC6BA">
      <w:pPr>
        <w:pStyle w:val="style0"/>
        <w:spacing w:after="200" w:lineRule="auto" w:line="276"/>
        <w:jc w:val="left"/>
        <w:rPr>
          <w:lang w:val="en-US"/>
        </w:rPr>
      </w:pPr>
      <w:r>
        <w:rPr>
          <w:lang w:val="en-US"/>
        </w:rPr>
        <w:t>Want to become part of our coaching community?</w:t>
      </w:r>
    </w:p>
    <w:p w14:paraId="969EB9A1">
      <w:pPr>
        <w:pStyle w:val="style0"/>
        <w:spacing w:after="200" w:lineRule="auto" w:line="276"/>
        <w:jc w:val="left"/>
        <w:rPr>
          <w:lang w:val="en-US"/>
        </w:rPr>
      </w:pPr>
      <w:r>
        <w:rPr>
          <w:lang w:val="en-US"/>
        </w:rPr>
        <w:t>[ COACHING OPPORTUNITIES ]</w:t>
      </w:r>
    </w:p>
    <w:p w14:paraId="41E391A9">
      <w:pPr>
        <w:pStyle w:val="style0"/>
        <w:spacing w:after="200" w:lineRule="auto" w:line="276"/>
        <w:jc w:val="left"/>
        <w:rPr>
          <w:lang w:val="en-US"/>
        </w:rPr>
      </w:pPr>
      <w:r>
        <w:rPr>
          <w:lang w:val="en-US"/>
        </w:rPr>
        <w:t>[ OUR PLAYER DEVELOPMENT PATHWAY ]</w:t>
      </w:r>
    </w:p>
    <w:p w14:paraId="CD576A58">
      <w:pPr>
        <w:pStyle w:val="style0"/>
        <w:spacing w:after="200" w:lineRule="auto" w:line="276"/>
        <w:jc w:val="left"/>
        <w:rPr>
          <w:lang w:val="en-US"/>
        </w:rPr>
      </w:pPr>
      <w:r>
        <w:rPr>
          <w:lang w:val="en-US"/>
        </w:rPr>
        <w:t>[ CONTACT THE TECHNICAL DEPARTMENT ]</w:t>
      </w:r>
    </w:p>
    <w:p w14:paraId="9173C345">
      <w:pPr>
        <w:pStyle w:val="style0"/>
        <w:spacing w:after="200" w:lineRule="auto" w:line="276"/>
        <w:jc w:val="left"/>
        <w:rPr>
          <w:lang w:val="en-US"/>
        </w:rPr>
      </w:pPr>
      <w:r>
        <w:rPr>
          <w:lang w:val="en-US"/>
        </w:rPr>
        <w:t>Recommended URL</w:t>
      </w:r>
    </w:p>
    <w:p w14:paraId="93E02EC3">
      <w:pPr>
        <w:pStyle w:val="style0"/>
        <w:spacing w:after="200" w:lineRule="auto" w:line="276"/>
        <w:jc w:val="left"/>
        <w:rPr>
          <w:lang w:val="en-US"/>
        </w:rPr>
      </w:pPr>
      <w:r>
        <w:rPr>
          <w:lang w:val="en-US"/>
        </w:rPr>
        <w:t>/academy/coaching-philosophy/</w:t>
      </w:r>
    </w:p>
    <w:p w14:paraId="1500BD80">
      <w:pPr>
        <w:pStyle w:val="style0"/>
        <w:spacing w:after="200" w:lineRule="auto" w:line="276"/>
        <w:jc w:val="left"/>
        <w:rPr>
          <w:lang w:val="en-US"/>
        </w:rPr>
      </w:pPr>
      <w:r>
        <w:rPr>
          <w:lang w:val="en-US"/>
        </w:rPr>
        <w:t>SEO Title</w:t>
      </w:r>
    </w:p>
    <w:p w14:paraId="5AF02D8A">
      <w:pPr>
        <w:pStyle w:val="style0"/>
        <w:spacing w:after="200" w:lineRule="auto" w:line="276"/>
        <w:jc w:val="left"/>
        <w:rPr>
          <w:lang w:val="en-US"/>
        </w:rPr>
      </w:pPr>
      <w:r>
        <w:rPr>
          <w:lang w:val="en-US"/>
        </w:rPr>
        <w:t>Coaching Philosophy | Sporting Pearls Football Academy</w:t>
      </w:r>
    </w:p>
    <w:p w14:paraId="7CC51235">
      <w:pPr>
        <w:pStyle w:val="style0"/>
        <w:spacing w:after="200" w:lineRule="auto" w:line="276"/>
        <w:jc w:val="left"/>
        <w:rPr/>
      </w:pPr>
    </w:p>
    <w:p w14:paraId="2829CE4C">
      <w:pPr>
        <w:pStyle w:val="style0"/>
        <w:spacing w:after="200" w:lineRule="auto" w:line="276"/>
        <w:jc w:val="left"/>
        <w:rPr/>
      </w:pPr>
      <w:r>
        <w:rPr>
          <w:rFonts w:ascii="Calibri" w:cs="Times New Roman" w:eastAsia="宋体" w:hAnsi="Calibri" w:hint="default"/>
          <w:b w:val="false"/>
          <w:bCs w:val="false"/>
          <w:i w:val="false"/>
          <w:iCs w:val="false"/>
          <w:color w:val="0000ff"/>
          <w:sz w:val="24"/>
          <w:szCs w:val="24"/>
          <w:highlight w:val="none"/>
          <w:vertAlign w:val="baseline"/>
          <w:em w:val="none"/>
          <w:lang w:val="en-US" w:eastAsia="zh-CN"/>
        </w:rPr>
        <w:t>Why</w:t>
      </w:r>
      <w:r>
        <w:rPr>
          <w:rFonts w:ascii="Calibri" w:cs="Times New Roman" w:eastAsia="宋体" w:hAnsi="Calibri" w:hint="default"/>
          <w:b w:val="false"/>
          <w:bCs w:val="false"/>
          <w:i w:val="false"/>
          <w:iCs w:val="false"/>
          <w:color w:val="0000ff"/>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4"/>
          <w:szCs w:val="24"/>
          <w:highlight w:val="none"/>
          <w:vertAlign w:val="baseline"/>
          <w:em w:val="none"/>
          <w:lang w:val="en-US" w:eastAsia="zh-CN"/>
        </w:rPr>
        <w:t>Choose</w:t>
      </w:r>
      <w:r>
        <w:rPr>
          <w:rFonts w:ascii="Calibri" w:cs="Times New Roman" w:eastAsia="宋体" w:hAnsi="Calibri" w:hint="default"/>
          <w:b w:val="false"/>
          <w:bCs w:val="false"/>
          <w:i w:val="false"/>
          <w:iCs w:val="false"/>
          <w:color w:val="0000ff"/>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4"/>
          <w:szCs w:val="24"/>
          <w:highlight w:val="none"/>
          <w:vertAlign w:val="baseline"/>
          <w:em w:val="none"/>
          <w:lang w:val="en-US" w:eastAsia="zh-CN"/>
        </w:rPr>
        <w:t>Sporting</w:t>
      </w:r>
      <w:r>
        <w:rPr>
          <w:rFonts w:ascii="Calibri" w:cs="Times New Roman" w:eastAsia="宋体" w:hAnsi="Calibri" w:hint="default"/>
          <w:b w:val="false"/>
          <w:bCs w:val="false"/>
          <w:i w:val="false"/>
          <w:iCs w:val="false"/>
          <w:color w:val="0000ff"/>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4"/>
          <w:szCs w:val="24"/>
          <w:highlight w:val="none"/>
          <w:vertAlign w:val="baseline"/>
          <w:em w:val="none"/>
          <w:lang w:val="en-US" w:eastAsia="zh-CN"/>
        </w:rPr>
        <w:t>Pearls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p>
    <w:p w14:paraId="7B9A4441">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Qualified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committed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coaches.</w:t>
      </w:r>
    </w:p>
    <w:p w14:paraId="F1D704D5">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Safe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child-centred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environment.</w:t>
      </w:r>
    </w:p>
    <w:p w14:paraId="FF62772D">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Inclusive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opportunities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boys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girls.</w:t>
      </w:r>
    </w:p>
    <w:p w14:paraId="1E9C9AE6">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Focus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education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character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development.</w:t>
      </w:r>
    </w:p>
    <w:p w14:paraId="E4007A37">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Structured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development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pathway.</w:t>
      </w:r>
    </w:p>
    <w:p w14:paraId="D73E8B4B">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Strong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community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values.</w:t>
      </w:r>
    </w:p>
    <w:p w14:paraId="242167C9">
      <w:pPr>
        <w:pStyle w:val="style0"/>
        <w:spacing w:after="200" w:lineRule="auto" w:line="276"/>
        <w:ind w:left="720"/>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Long-term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vision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excellence.</w:t>
      </w:r>
    </w:p>
    <w:p w14:paraId="5E3C0706">
      <w:pPr>
        <w:pStyle w:val="style0"/>
        <w:spacing w:after="200" w:lineRule="auto" w:line="276"/>
        <w:jc w:val="left"/>
        <w:rPr/>
      </w:pP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Join</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Academy</w:t>
      </w:r>
    </w:p>
    <w:p w14:paraId="D045939F">
      <w:pPr>
        <w:pStyle w:val="style0"/>
        <w:spacing w:after="200" w:lineRule="auto" w:line="276"/>
        <w:jc w:val="left"/>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Whether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you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taking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your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first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steps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football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looking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develop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your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game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further,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Sporting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Pearls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Football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Academy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welcomes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dedicated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young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players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who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ready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learn,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grow,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compete.</w:t>
      </w:r>
    </w:p>
    <w:p w14:paraId="3D8106B2">
      <w:pPr>
        <w:pStyle w:val="style0"/>
        <w:spacing w:after="200" w:lineRule="auto" w:line="276"/>
        <w:jc w:val="left"/>
        <w:rPr/>
      </w:pP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Support</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Our</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0000ff"/>
          <w:sz w:val="22"/>
          <w:szCs w:val="22"/>
          <w:highlight w:val="none"/>
          <w:vertAlign w:val="baseline"/>
          <w:em w:val="none"/>
          <w:lang w:val="en-US" w:eastAsia="zh-CN"/>
        </w:rPr>
        <w:t>Mission</w:t>
      </w:r>
    </w:p>
    <w:p w14:paraId="AAF2241C">
      <w:pPr>
        <w:pStyle w:val="style0"/>
        <w:spacing w:after="200" w:lineRule="auto" w:line="276"/>
        <w:jc w:val="left"/>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Your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partnership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helps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provide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coaching,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equipment,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education,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safeguarding,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opportunities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young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people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our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community.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Together,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transform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lives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through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football.</w:t>
      </w:r>
    </w:p>
    <w:p w14:paraId="F578CFEC">
      <w:pPr>
        <w:pStyle w:val="style0"/>
        <w:spacing w:after="200" w:lineRule="auto" w:line="276"/>
        <w:jc w:val="left"/>
        <w:rPr/>
      </w:pPr>
    </w:p>
    <w:p w14:paraId="78804C03">
      <w:pPr>
        <w:pStyle w:val="style179"/>
        <w:numPr>
          <w:ilvl w:val="0"/>
          <w:numId w:val="0"/>
        </w:numPr>
        <w:ind w:left="720" w:firstLine="0"/>
        <w:rPr>
          <w:color w:val="000080"/>
          <w:sz w:val="28"/>
          <w:szCs w:val="28"/>
          <w:lang w:val="en-US"/>
        </w:rPr>
      </w:pPr>
      <w:r>
        <w:rPr>
          <w:color w:val="000080"/>
          <w:sz w:val="28"/>
          <w:szCs w:val="28"/>
          <w:lang w:val="en-US"/>
        </w:rPr>
        <w:t>PLAYER DEVELOPMENT PATHWAY</w:t>
      </w:r>
    </w:p>
    <w:p w14:paraId="37D04B40">
      <w:pPr>
        <w:pStyle w:val="style179"/>
        <w:numPr>
          <w:ilvl w:val="0"/>
          <w:numId w:val="0"/>
        </w:numPr>
        <w:ind w:left="720" w:firstLine="0"/>
        <w:rPr>
          <w:b/>
          <w:bCs/>
          <w:color w:val="000080"/>
          <w:sz w:val="28"/>
          <w:szCs w:val="28"/>
          <w:lang w:val="en-US"/>
        </w:rPr>
      </w:pPr>
      <w:r>
        <w:rPr>
          <w:b/>
          <w:bCs/>
          <w:color w:val="000080"/>
          <w:sz w:val="28"/>
          <w:szCs w:val="28"/>
          <w:lang w:val="en-US"/>
        </w:rPr>
        <w:t>BOYS' PROGRAMME</w:t>
      </w:r>
    </w:p>
    <w:p w14:paraId="68CC7C99">
      <w:pPr>
        <w:pStyle w:val="style0"/>
        <w:rPr/>
      </w:pPr>
      <w:r>
        <w:t>The Sporting Pearls Boys' Programme provides a structured pathway for boys to develop their football abilities while growing into disciplined, confident, responsible and respectful young people.</w:t>
      </w:r>
    </w:p>
    <w:p w14:paraId="67166E7B">
      <w:pPr>
        <w:pStyle w:val="style0"/>
        <w:rPr/>
      </w:pPr>
      <w:r>
        <w:t>Our programme is built around long-term player development, not simply winning matches. Each age group receives age-appropriate coaching designed to progressively develop technical ability, tactical understanding, physical qualities, decision-making and character.</w:t>
      </w:r>
    </w:p>
    <w:p w14:paraId="64040801">
      <w:pPr>
        <w:pStyle w:val="style179"/>
        <w:numPr>
          <w:ilvl w:val="0"/>
          <w:numId w:val="26"/>
        </w:numPr>
        <w:rPr>
          <w:color w:val="000080"/>
          <w:sz w:val="28"/>
          <w:szCs w:val="28"/>
          <w:lang w:val="en-US"/>
        </w:rPr>
      </w:pPr>
      <w:r>
        <w:rPr>
          <w:color w:val="000080"/>
          <w:sz w:val="28"/>
          <w:szCs w:val="28"/>
          <w:lang w:val="en-US"/>
        </w:rPr>
        <w:t>1. OUR DEVELOPMENT PATHWAY</w:t>
      </w:r>
    </w:p>
    <w:p w14:paraId="7F8E18B7">
      <w:pPr>
        <w:pStyle w:val="style0"/>
        <w:rPr>
          <w:b/>
          <w:bCs/>
        </w:rPr>
      </w:pPr>
      <w:r>
        <w:rPr>
          <w:b/>
          <w:bCs/>
        </w:rPr>
        <w:t>The boys' programme is organised into progressive stages:</w:t>
      </w:r>
    </w:p>
    <w:p w14:paraId="C46814B2">
      <w:pPr>
        <w:pStyle w:val="style0"/>
        <w:spacing w:after="200" w:lineRule="auto" w:line="276"/>
        <w:jc w:val="left"/>
        <w:rPr/>
      </w:pPr>
      <w:r>
        <w:rPr>
          <w:rFonts w:ascii="Calibri" w:cs="Times New Roman" w:eastAsia="宋体" w:hAnsi="Calibri" w:hint="default"/>
          <w:b w:val="false"/>
          <w:bCs w:val="false"/>
          <w:i w:val="false"/>
          <w:iCs w:val="false"/>
          <w:color w:val="000080"/>
          <w:sz w:val="28"/>
          <w:szCs w:val="28"/>
          <w:highlight w:val="none"/>
          <w:vertAlign w:val="baseline"/>
          <w:em w:val="none"/>
          <w:lang w:val="en-US" w:eastAsia="zh-CN"/>
        </w:rPr>
        <w:t>FOUNDATION</w:t>
      </w:r>
    </w:p>
    <w:p w14:paraId="BE400276">
      <w:pPr>
        <w:pStyle w:val="style0"/>
        <w:rPr>
          <w:b/>
          <w:bCs/>
        </w:rPr>
      </w:pPr>
      <w:r>
        <w:rPr>
          <w:rFonts w:hint="default"/>
          <w:b/>
          <w:bCs/>
          <w:highlight w:val="none"/>
        </w:rPr>
        <w:t>U9 → U11 → U13 → U15 → U17 → SENIOR/FÉMININ</w:t>
      </w:r>
    </w:p>
    <w:p w14:paraId="2111DF1E">
      <w:pPr>
        <w:pStyle w:val="style0"/>
        <w:rPr/>
      </w:pPr>
      <w:r>
        <w:rPr>
          <w:rFonts w:hint="default"/>
          <w:b/>
          <w:bCs/>
          <w:highlight w:val="none"/>
        </w:rPr>
        <w:t>(Each stage explains what players develop at that age</w:t>
      </w:r>
      <w:r>
        <w:rPr>
          <w:rFonts w:hint="default"/>
          <w:highlight w:val="none"/>
        </w:rPr>
        <w:t>)</w:t>
      </w:r>
    </w:p>
    <w:p w14:paraId="3C9FEED7">
      <w:pPr>
        <w:pStyle w:val="style0"/>
        <w:rPr>
          <w:b/>
          <w:bCs/>
        </w:rPr>
      </w:pPr>
    </w:p>
    <w:p w14:paraId="6685749D">
      <w:pPr>
        <w:pStyle w:val="style179"/>
        <w:numPr>
          <w:ilvl w:val="0"/>
          <w:numId w:val="0"/>
        </w:numPr>
        <w:ind w:left="720" w:firstLine="0"/>
        <w:rPr>
          <w:color w:val="000080"/>
          <w:sz w:val="28"/>
          <w:szCs w:val="28"/>
          <w:lang w:val="en-US"/>
        </w:rPr>
      </w:pPr>
      <w:r>
        <w:rPr>
          <w:color w:val="000080"/>
          <w:sz w:val="28"/>
          <w:szCs w:val="28"/>
          <w:lang w:val="en-US"/>
        </w:rPr>
        <w:t>🟠 U9 — FOUNDATION (Discover • Explore • Enjoy)</w:t>
      </w:r>
    </w:p>
    <w:p w14:paraId="18B22E88">
      <w:pPr>
        <w:pStyle w:val="style0"/>
        <w:rPr/>
      </w:pPr>
      <w:r>
        <w:t>The U9 programme introduces young players to football in a positive and enjoyable environment.</w:t>
      </w:r>
    </w:p>
    <w:p w14:paraId="6E4E54D4">
      <w:pPr>
        <w:pStyle w:val="style0"/>
        <w:rPr/>
      </w:pPr>
      <w:r>
        <w:t>Focus areas:</w:t>
      </w:r>
    </w:p>
    <w:p w14:paraId="9DB306B0">
      <w:pPr>
        <w:pStyle w:val="style0"/>
        <w:rPr/>
      </w:pPr>
      <w:r>
        <w:t>Ball familiarity</w:t>
      </w:r>
    </w:p>
    <w:p w14:paraId="B1B91DC5">
      <w:pPr>
        <w:pStyle w:val="style0"/>
        <w:rPr/>
      </w:pPr>
      <w:r>
        <w:t>Coordination</w:t>
      </w:r>
    </w:p>
    <w:p w14:paraId="FDF46B5C">
      <w:pPr>
        <w:pStyle w:val="style0"/>
        <w:rPr/>
      </w:pPr>
      <w:r>
        <w:t>Dribbling</w:t>
      </w:r>
    </w:p>
    <w:p w14:paraId="0B54FDCD">
      <w:pPr>
        <w:pStyle w:val="style0"/>
        <w:rPr/>
      </w:pPr>
      <w:r>
        <w:t>Passing and receiving</w:t>
      </w:r>
    </w:p>
    <w:p w14:paraId="6185A2D2">
      <w:pPr>
        <w:pStyle w:val="style0"/>
        <w:rPr/>
      </w:pPr>
      <w:r>
        <w:t>Basic 1v1 skills</w:t>
      </w:r>
    </w:p>
    <w:p w14:paraId="68BBC23F">
      <w:pPr>
        <w:pStyle w:val="style0"/>
        <w:rPr/>
      </w:pPr>
      <w:r>
        <w:t>Movement</w:t>
      </w:r>
    </w:p>
    <w:p w14:paraId="5A4FF5BA">
      <w:pPr>
        <w:pStyle w:val="style0"/>
        <w:rPr/>
      </w:pPr>
      <w:r>
        <w:t>Creativity</w:t>
      </w:r>
    </w:p>
    <w:p w14:paraId="0EBD6306">
      <w:pPr>
        <w:pStyle w:val="style0"/>
        <w:rPr/>
      </w:pPr>
      <w:r>
        <w:t>Playing small-sided games</w:t>
      </w:r>
    </w:p>
    <w:p w14:paraId="5C6A5515">
      <w:pPr>
        <w:pStyle w:val="style0"/>
        <w:rPr/>
      </w:pPr>
      <w:r>
        <w:t>Sharing and teamwork</w:t>
      </w:r>
    </w:p>
    <w:p w14:paraId="766E782B">
      <w:pPr>
        <w:pStyle w:val="style0"/>
        <w:rPr/>
      </w:pPr>
      <w:r>
        <w:t>Primary objective:</w:t>
      </w:r>
    </w:p>
    <w:p w14:paraId="87A24D36">
      <w:pPr>
        <w:pStyle w:val="style0"/>
        <w:rPr/>
      </w:pPr>
      <w:r>
        <w:t>Develop a love for football and establish strong fundamental movement and ball skills.</w:t>
      </w:r>
    </w:p>
    <w:p w14:paraId="D1692BC0">
      <w:pPr>
        <w:pStyle w:val="style0"/>
        <w:rPr/>
      </w:pPr>
    </w:p>
    <w:p w14:paraId="33CC7065">
      <w:pPr>
        <w:pStyle w:val="style0"/>
        <w:rPr/>
      </w:pPr>
    </w:p>
    <w:p w14:paraId="CDF70E84">
      <w:pPr>
        <w:pStyle w:val="style179"/>
        <w:numPr>
          <w:ilvl w:val="0"/>
          <w:numId w:val="0"/>
        </w:numPr>
        <w:ind w:left="720" w:firstLine="0"/>
        <w:rPr>
          <w:color w:val="000080"/>
          <w:sz w:val="28"/>
          <w:szCs w:val="28"/>
          <w:lang w:val="en-US"/>
        </w:rPr>
      </w:pPr>
      <w:r>
        <w:rPr>
          <w:color w:val="000080"/>
          <w:sz w:val="28"/>
          <w:szCs w:val="28"/>
          <w:lang w:val="en-US"/>
        </w:rPr>
        <w:t>🔵 U11 — EXPLORATION &amp; DEVELOPMENT (Control • Create • Understand)</w:t>
      </w:r>
    </w:p>
    <w:p w14:paraId="6CC0D609">
      <w:pPr>
        <w:pStyle w:val="style0"/>
        <w:rPr/>
      </w:pPr>
      <w:r>
        <w:t>Players begin developing greater technical consistency and awareness.</w:t>
      </w:r>
    </w:p>
    <w:p w14:paraId="14F968A1">
      <w:pPr>
        <w:pStyle w:val="style0"/>
        <w:rPr/>
      </w:pPr>
      <w:r>
        <w:t>Focus areas:</w:t>
      </w:r>
    </w:p>
    <w:p w14:paraId="2E3D8E3D">
      <w:pPr>
        <w:pStyle w:val="style0"/>
        <w:rPr/>
      </w:pPr>
      <w:r>
        <w:t>Ball mastery</w:t>
      </w:r>
    </w:p>
    <w:p w14:paraId="5E31891B">
      <w:pPr>
        <w:pStyle w:val="style0"/>
        <w:rPr/>
      </w:pPr>
      <w:r>
        <w:t>First touch</w:t>
      </w:r>
    </w:p>
    <w:p w14:paraId="38730AC7">
      <w:pPr>
        <w:pStyle w:val="style0"/>
        <w:rPr/>
      </w:pPr>
      <w:r>
        <w:t>Passing</w:t>
      </w:r>
    </w:p>
    <w:p w14:paraId="AE3DB5C2">
      <w:pPr>
        <w:pStyle w:val="style0"/>
        <w:rPr/>
      </w:pPr>
      <w:r>
        <w:t>Receiving under pressure</w:t>
      </w:r>
    </w:p>
    <w:p w14:paraId="4607D219">
      <w:pPr>
        <w:pStyle w:val="style0"/>
        <w:rPr/>
      </w:pPr>
      <w:r>
        <w:t>Dribbling</w:t>
      </w:r>
    </w:p>
    <w:p w14:paraId="4310E65D">
      <w:pPr>
        <w:pStyle w:val="style0"/>
        <w:rPr/>
      </w:pPr>
      <w:r>
        <w:t>Finishing</w:t>
      </w:r>
    </w:p>
    <w:p w14:paraId="4615F0F0">
      <w:pPr>
        <w:pStyle w:val="style0"/>
        <w:rPr/>
      </w:pPr>
      <w:r>
        <w:t>1v1 attacking and defending</w:t>
      </w:r>
    </w:p>
    <w:p w14:paraId="C3BAB4E2">
      <w:pPr>
        <w:pStyle w:val="style0"/>
        <w:rPr/>
      </w:pPr>
      <w:r>
        <w:t>Supporting teammates</w:t>
      </w:r>
    </w:p>
    <w:p w14:paraId="FC6491EC">
      <w:pPr>
        <w:pStyle w:val="style0"/>
        <w:rPr/>
      </w:pPr>
      <w:r>
        <w:t>Creating space</w:t>
      </w:r>
    </w:p>
    <w:p w14:paraId="8BAED2D2">
      <w:pPr>
        <w:pStyle w:val="style0"/>
        <w:rPr/>
      </w:pPr>
      <w:r>
        <w:t>Basic principles of attack and defence</w:t>
      </w:r>
    </w:p>
    <w:p w14:paraId="416F5338">
      <w:pPr>
        <w:pStyle w:val="style0"/>
        <w:rPr/>
      </w:pPr>
      <w:r>
        <w:rPr>
          <w:b/>
          <w:bCs/>
        </w:rPr>
        <w:t>Primary objective</w:t>
      </w:r>
      <w:r>
        <w:t>:</w:t>
      </w:r>
    </w:p>
    <w:p w14:paraId="11BDB8E6">
      <w:pPr>
        <w:pStyle w:val="style0"/>
        <w:rPr/>
      </w:pPr>
      <w:r>
        <w:t>Build technically confident players who begin to understand the game.</w:t>
      </w:r>
    </w:p>
    <w:p w14:paraId="98FF63E5">
      <w:pPr>
        <w:pStyle w:val="style179"/>
        <w:numPr>
          <w:ilvl w:val="0"/>
          <w:numId w:val="0"/>
        </w:numPr>
        <w:ind w:left="720" w:firstLine="0"/>
        <w:rPr>
          <w:color w:val="000080"/>
          <w:sz w:val="28"/>
          <w:szCs w:val="28"/>
          <w:lang w:val="en-US"/>
        </w:rPr>
      </w:pPr>
      <w:r>
        <w:rPr>
          <w:color w:val="000080"/>
          <w:sz w:val="28"/>
          <w:szCs w:val="28"/>
          <w:lang w:val="en-US"/>
        </w:rPr>
        <w:t>🟠 U13 — GAME INTELLIGENCE (Scan • Decide • Execute)</w:t>
      </w:r>
    </w:p>
    <w:p w14:paraId="85CEE13F">
      <w:pPr>
        <w:pStyle w:val="style0"/>
        <w:rPr/>
      </w:pPr>
      <w:r>
        <w:t>At U13, players are increasingly challenged to understand the relationship between their individual actions and the team.</w:t>
      </w:r>
    </w:p>
    <w:p w14:paraId="3737AAB4">
      <w:pPr>
        <w:pStyle w:val="style0"/>
        <w:rPr/>
      </w:pPr>
      <w:r>
        <w:t>Focus areas:</w:t>
      </w:r>
    </w:p>
    <w:p w14:paraId="96249514">
      <w:pPr>
        <w:pStyle w:val="style0"/>
        <w:rPr/>
      </w:pPr>
      <w:r>
        <w:t>Scanning</w:t>
      </w:r>
    </w:p>
    <w:p w14:paraId="2CA82A69">
      <w:pPr>
        <w:pStyle w:val="style0"/>
        <w:rPr/>
      </w:pPr>
      <w:r>
        <w:t>Decision-making</w:t>
      </w:r>
    </w:p>
    <w:p w14:paraId="EF3AAAB9">
      <w:pPr>
        <w:pStyle w:val="style0"/>
        <w:rPr/>
      </w:pPr>
      <w:r>
        <w:t>Positioning</w:t>
      </w:r>
    </w:p>
    <w:p w14:paraId="7351D601">
      <w:pPr>
        <w:pStyle w:val="style0"/>
        <w:rPr/>
      </w:pPr>
      <w:r>
        <w:t>Creating and exploiting space</w:t>
      </w:r>
    </w:p>
    <w:p w14:paraId="93D19820">
      <w:pPr>
        <w:pStyle w:val="style0"/>
        <w:rPr/>
      </w:pPr>
      <w:r>
        <w:t>Combination play</w:t>
      </w:r>
    </w:p>
    <w:p w14:paraId="86B69C5E">
      <w:pPr>
        <w:pStyle w:val="style0"/>
        <w:rPr/>
      </w:pPr>
      <w:r>
        <w:t>Passing through pressure</w:t>
      </w:r>
    </w:p>
    <w:p w14:paraId="DC7936AC">
      <w:pPr>
        <w:pStyle w:val="style0"/>
        <w:rPr/>
      </w:pPr>
      <w:r>
        <w:t>Transitions</w:t>
      </w:r>
    </w:p>
    <w:p w14:paraId="BD18885C">
      <w:pPr>
        <w:pStyle w:val="style0"/>
        <w:rPr/>
      </w:pPr>
      <w:r>
        <w:t>Pressing principles</w:t>
      </w:r>
    </w:p>
    <w:p w14:paraId="DB5B8105">
      <w:pPr>
        <w:pStyle w:val="style0"/>
        <w:rPr/>
      </w:pPr>
      <w:r>
        <w:t>Defensive organisation</w:t>
      </w:r>
    </w:p>
    <w:p w14:paraId="21E5B85B">
      <w:pPr>
        <w:pStyle w:val="style0"/>
        <w:rPr/>
      </w:pPr>
      <w:r>
        <w:t>Small-sided and larger-sided games</w:t>
      </w:r>
    </w:p>
    <w:p w14:paraId="FA2F4A75">
      <w:pPr>
        <w:pStyle w:val="style0"/>
        <w:rPr/>
      </w:pPr>
      <w:r>
        <w:rPr>
          <w:b/>
          <w:bCs/>
        </w:rPr>
        <w:t>Primary objective</w:t>
      </w:r>
      <w:r>
        <w:t>:</w:t>
      </w:r>
    </w:p>
    <w:p w14:paraId="74018C88">
      <w:pPr>
        <w:pStyle w:val="style0"/>
        <w:rPr/>
      </w:pPr>
      <w:r>
        <w:t>Develop players who can read the game and make intelligent decisions.</w:t>
      </w:r>
    </w:p>
    <w:p w14:paraId="E2685042">
      <w:pPr>
        <w:pStyle w:val="style179"/>
        <w:numPr>
          <w:ilvl w:val="0"/>
          <w:numId w:val="0"/>
        </w:numPr>
        <w:ind w:left="720" w:firstLine="0"/>
        <w:rPr>
          <w:color w:val="000080"/>
          <w:sz w:val="28"/>
          <w:szCs w:val="28"/>
          <w:lang w:val="en-US"/>
        </w:rPr>
      </w:pPr>
      <w:r>
        <w:rPr>
          <w:color w:val="000080"/>
          <w:sz w:val="28"/>
          <w:szCs w:val="28"/>
          <w:lang w:val="en-US"/>
        </w:rPr>
        <w:t>🔵 U15 — PERFORMANCE DEVELOPMENT (Compete • Adapt • Improve)</w:t>
      </w:r>
    </w:p>
    <w:p w14:paraId="7BC4E398">
      <w:pPr>
        <w:pStyle w:val="style0"/>
        <w:rPr/>
      </w:pPr>
      <w:r>
        <w:t>The programme becomes progressively more demanding while remaining focused on long-term development.</w:t>
      </w:r>
    </w:p>
    <w:p w14:paraId="90AD62F2">
      <w:pPr>
        <w:pStyle w:val="style0"/>
        <w:rPr/>
      </w:pPr>
      <w:r>
        <w:t>Focus areas:</w:t>
      </w:r>
    </w:p>
    <w:p w14:paraId="B8E51BEC">
      <w:pPr>
        <w:pStyle w:val="style0"/>
        <w:rPr/>
      </w:pPr>
      <w:r>
        <w:t>Advanced technical execution</w:t>
      </w:r>
    </w:p>
    <w:p w14:paraId="A054EE9F">
      <w:pPr>
        <w:pStyle w:val="style0"/>
        <w:rPr/>
      </w:pPr>
      <w:r>
        <w:t>Tactical principles</w:t>
      </w:r>
    </w:p>
    <w:p w14:paraId="2354BE8F">
      <w:pPr>
        <w:pStyle w:val="style0"/>
        <w:rPr/>
      </w:pPr>
      <w:r>
        <w:t>Positional understanding</w:t>
      </w:r>
    </w:p>
    <w:p w14:paraId="5B60ECFE">
      <w:pPr>
        <w:pStyle w:val="style0"/>
        <w:rPr/>
      </w:pPr>
      <w:r>
        <w:t>Transition</w:t>
      </w:r>
    </w:p>
    <w:p w14:paraId="CD7F036B">
      <w:pPr>
        <w:pStyle w:val="style0"/>
        <w:rPr/>
      </w:pPr>
      <w:r>
        <w:t>Pressing</w:t>
      </w:r>
    </w:p>
    <w:p w14:paraId="C8EAE390">
      <w:pPr>
        <w:pStyle w:val="style0"/>
        <w:rPr/>
      </w:pPr>
      <w:r>
        <w:t>Defensive organisation</w:t>
      </w:r>
    </w:p>
    <w:p w14:paraId="3DD03C9A">
      <w:pPr>
        <w:pStyle w:val="style0"/>
        <w:rPr/>
      </w:pPr>
      <w:r>
        <w:t>Attacking combinations</w:t>
      </w:r>
    </w:p>
    <w:p w14:paraId="EB62176F">
      <w:pPr>
        <w:pStyle w:val="style0"/>
        <w:rPr/>
      </w:pPr>
      <w:r>
        <w:t>Speed and movement</w:t>
      </w:r>
    </w:p>
    <w:p w14:paraId="8406C21F">
      <w:pPr>
        <w:pStyle w:val="style0"/>
        <w:rPr/>
      </w:pPr>
      <w:r>
        <w:t>Match analysis</w:t>
      </w:r>
    </w:p>
    <w:p w14:paraId="68F36510">
      <w:pPr>
        <w:pStyle w:val="style0"/>
        <w:rPr/>
      </w:pPr>
      <w:r>
        <w:t>Individual development plans</w:t>
      </w:r>
    </w:p>
    <w:p w14:paraId="336D1611">
      <w:pPr>
        <w:pStyle w:val="style0"/>
        <w:rPr/>
      </w:pPr>
      <w:r>
        <w:rPr>
          <w:b/>
          <w:bCs/>
        </w:rPr>
        <w:t>Primary objective</w:t>
      </w:r>
      <w:r>
        <w:t>:</w:t>
      </w:r>
    </w:p>
    <w:p w14:paraId="C455B7B7">
      <w:pPr>
        <w:pStyle w:val="style0"/>
        <w:rPr/>
      </w:pPr>
      <w:r>
        <w:t xml:space="preserve">Prepare players for increasingly competitive football while strengthening their tactical and </w:t>
      </w:r>
    </w:p>
    <w:p w14:paraId="4D5CCDF8">
      <w:pPr>
        <w:pStyle w:val="style0"/>
        <w:rPr/>
      </w:pPr>
      <w:r>
        <w:t>physical foundations.</w:t>
      </w:r>
    </w:p>
    <w:p w14:paraId="EC98E6C3">
      <w:pPr>
        <w:pStyle w:val="style0"/>
        <w:rPr/>
      </w:pPr>
    </w:p>
    <w:p w14:paraId="9B0B4650">
      <w:pPr>
        <w:pStyle w:val="style179"/>
        <w:numPr>
          <w:ilvl w:val="0"/>
          <w:numId w:val="0"/>
        </w:numPr>
        <w:ind w:left="720" w:firstLine="0"/>
        <w:rPr>
          <w:color w:val="000080"/>
          <w:sz w:val="28"/>
          <w:szCs w:val="28"/>
          <w:lang w:val="en-US"/>
        </w:rPr>
      </w:pPr>
      <w:r>
        <w:rPr>
          <w:color w:val="000080"/>
          <w:sz w:val="28"/>
          <w:szCs w:val="28"/>
          <w:lang w:val="en-US"/>
        </w:rPr>
        <w:t>🟠 U17 — PERFORMANCE &amp; TRANSITION (Perform • Lead • Prepare)</w:t>
      </w:r>
    </w:p>
    <w:p w14:paraId="CE6B76FF">
      <w:pPr>
        <w:pStyle w:val="style0"/>
        <w:rPr/>
      </w:pPr>
      <w:r>
        <w:t>U17 players are prepared for the next stage of their football journey.</w:t>
      </w:r>
    </w:p>
    <w:p w14:paraId="8BCA1FEA">
      <w:pPr>
        <w:pStyle w:val="style0"/>
        <w:rPr/>
      </w:pPr>
      <w:r>
        <w:t>Focus areas:</w:t>
      </w:r>
    </w:p>
    <w:p w14:paraId="D103BC2D">
      <w:pPr>
        <w:pStyle w:val="style0"/>
        <w:rPr/>
      </w:pPr>
      <w:r>
        <w:t>Advanced tactical understanding</w:t>
      </w:r>
    </w:p>
    <w:p w14:paraId="1AAC9027">
      <w:pPr>
        <w:pStyle w:val="style0"/>
        <w:rPr/>
      </w:pPr>
      <w:r>
        <w:t>Game management</w:t>
      </w:r>
    </w:p>
    <w:p w14:paraId="43AF7BA8">
      <w:pPr>
        <w:pStyle w:val="style0"/>
        <w:rPr/>
      </w:pPr>
      <w:r>
        <w:t>Tactical adaptability</w:t>
      </w:r>
    </w:p>
    <w:p w14:paraId="C383D61E">
      <w:pPr>
        <w:pStyle w:val="style0"/>
        <w:rPr/>
      </w:pPr>
      <w:r>
        <w:t>Position-specific development</w:t>
      </w:r>
    </w:p>
    <w:p w14:paraId="F623C905">
      <w:pPr>
        <w:pStyle w:val="style0"/>
        <w:rPr/>
      </w:pPr>
      <w:r>
        <w:t>Match preparation</w:t>
      </w:r>
    </w:p>
    <w:p w14:paraId="BDC994BB">
      <w:pPr>
        <w:pStyle w:val="style0"/>
        <w:rPr/>
      </w:pPr>
      <w:r>
        <w:t>Performance review</w:t>
      </w:r>
    </w:p>
    <w:p w14:paraId="946FAE66">
      <w:pPr>
        <w:pStyle w:val="style0"/>
        <w:rPr/>
      </w:pPr>
      <w:r>
        <w:t>Leadership</w:t>
      </w:r>
    </w:p>
    <w:p w14:paraId="B21E6862">
      <w:pPr>
        <w:pStyle w:val="style0"/>
        <w:rPr/>
      </w:pPr>
      <w:r>
        <w:t>Professional habits</w:t>
      </w:r>
    </w:p>
    <w:p w14:paraId="5B4463DE">
      <w:pPr>
        <w:pStyle w:val="style0"/>
        <w:rPr/>
      </w:pPr>
      <w:r>
        <w:t>Personal responsibility</w:t>
      </w:r>
    </w:p>
    <w:p w14:paraId="E70B7FD2">
      <w:pPr>
        <w:pStyle w:val="style0"/>
        <w:rPr/>
      </w:pPr>
      <w:r>
        <w:t>Transition opportunities</w:t>
      </w:r>
    </w:p>
    <w:p w14:paraId="EF8C651B">
      <w:pPr>
        <w:pStyle w:val="style0"/>
        <w:rPr/>
      </w:pPr>
      <w:r>
        <w:rPr>
          <w:b/>
          <w:bCs/>
        </w:rPr>
        <w:t>Primary objective</w:t>
      </w:r>
      <w:r>
        <w:t>:</w:t>
      </w:r>
    </w:p>
    <w:p w14:paraId="F5EF0FC1">
      <w:pPr>
        <w:pStyle w:val="style0"/>
        <w:rPr/>
      </w:pPr>
      <w:r>
        <w:t>Prepare players for senior football, higher-level opportunities and responsible adulthood.</w:t>
      </w:r>
    </w:p>
    <w:p w14:paraId="9C2E0D17">
      <w:pPr>
        <w:pStyle w:val="style0"/>
        <w:numPr>
          <w:ilvl w:val="0"/>
          <w:numId w:val="0"/>
        </w:numPr>
        <w:rPr>
          <w:color w:val="000080"/>
          <w:sz w:val="28"/>
          <w:szCs w:val="28"/>
          <w:lang w:val="en-US"/>
        </w:rPr>
      </w:pPr>
      <w:r>
        <w:rPr>
          <w:color w:val="000080"/>
          <w:sz w:val="28"/>
          <w:szCs w:val="28"/>
          <w:lang w:val="en-US"/>
        </w:rPr>
        <w:t>2. OUR TRAINING MODEL</w:t>
      </w:r>
    </w:p>
    <w:p w14:paraId="859036BE">
      <w:pPr>
        <w:pStyle w:val="style0"/>
        <w:numPr>
          <w:ilvl w:val="0"/>
          <w:numId w:val="0"/>
        </w:numPr>
        <w:rPr>
          <w:color w:val="000080"/>
          <w:sz w:val="28"/>
          <w:szCs w:val="28"/>
          <w:lang w:val="en-US"/>
        </w:rPr>
      </w:pPr>
      <w:r>
        <w:rPr>
          <w:color w:val="000080"/>
          <w:sz w:val="28"/>
          <w:szCs w:val="28"/>
          <w:lang w:val="en-US"/>
        </w:rPr>
        <w:t>Training is based on our Sporting Pearls coaching philosophy:</w:t>
      </w:r>
    </w:p>
    <w:p w14:paraId="69204CF6">
      <w:pPr>
        <w:pStyle w:val="style179"/>
        <w:numPr>
          <w:ilvl w:val="0"/>
          <w:numId w:val="0"/>
        </w:numPr>
        <w:ind w:left="720" w:firstLine="0"/>
        <w:rPr>
          <w:color w:val="000080"/>
          <w:sz w:val="28"/>
          <w:szCs w:val="28"/>
          <w:lang w:val="en-US"/>
        </w:rPr>
      </w:pPr>
      <w:r>
        <w:rPr>
          <w:color w:val="000080"/>
          <w:sz w:val="28"/>
          <w:szCs w:val="28"/>
          <w:lang w:val="en-US"/>
        </w:rPr>
        <w:t>SCAN → PERCEIVE → DECIDE → EXECUTE → REFLECT</w:t>
      </w:r>
    </w:p>
    <w:p w14:paraId="B66FE6C4">
      <w:pPr>
        <w:pStyle w:val="style0"/>
        <w:rPr/>
      </w:pPr>
      <w:r>
        <w:t>Sessions progressively combine:</w:t>
      </w:r>
    </w:p>
    <w:p w14:paraId="B2FF1A92">
      <w:pPr>
        <w:pStyle w:val="style0"/>
        <w:rPr/>
      </w:pPr>
      <w:r>
        <w:t>Technical Development</w:t>
      </w:r>
    </w:p>
    <w:p w14:paraId="267AA68A">
      <w:pPr>
        <w:pStyle w:val="style0"/>
        <w:rPr/>
      </w:pPr>
      <w:r>
        <w:t>Ball mastery, passing, receiving, dribbling and finishing.</w:t>
      </w:r>
    </w:p>
    <w:p w14:paraId="65865D9A">
      <w:pPr>
        <w:pStyle w:val="style0"/>
        <w:rPr/>
      </w:pPr>
      <w:r>
        <w:t>Tactical Development</w:t>
      </w:r>
    </w:p>
    <w:p w14:paraId="B2119486">
      <w:pPr>
        <w:pStyle w:val="style0"/>
        <w:rPr/>
      </w:pPr>
      <w:r>
        <w:t>Principles of attack, defence and transition.</w:t>
      </w:r>
    </w:p>
    <w:p w14:paraId="71730E1C">
      <w:pPr>
        <w:pStyle w:val="style0"/>
        <w:rPr/>
      </w:pPr>
      <w:r>
        <w:t>Game-Based Learning</w:t>
      </w:r>
    </w:p>
    <w:p w14:paraId="AB0A17F9">
      <w:pPr>
        <w:pStyle w:val="style0"/>
        <w:rPr/>
      </w:pPr>
      <w:r>
        <w:t>Small-sided games and realistic football situations.</w:t>
      </w:r>
    </w:p>
    <w:p w14:paraId="47F06A82">
      <w:pPr>
        <w:pStyle w:val="style0"/>
        <w:rPr/>
      </w:pPr>
      <w:r>
        <w:t>Physical Development</w:t>
      </w:r>
    </w:p>
    <w:p w14:paraId="8FA23994">
      <w:pPr>
        <w:pStyle w:val="style0"/>
        <w:rPr/>
      </w:pPr>
      <w:r>
        <w:t>Age-appropriate movement, coordination, speed, agility and conditioning.</w:t>
      </w:r>
    </w:p>
    <w:p w14:paraId="99A3D681">
      <w:pPr>
        <w:pStyle w:val="style0"/>
        <w:rPr/>
      </w:pPr>
      <w:r>
        <w:t>Character Development</w:t>
      </w:r>
    </w:p>
    <w:p w14:paraId="F42E2B58">
      <w:pPr>
        <w:pStyle w:val="style0"/>
        <w:rPr/>
      </w:pPr>
      <w:r>
        <w:t>Discipline, teamwork, respect, responsibility and leadership.</w:t>
      </w:r>
    </w:p>
    <w:p w14:paraId="E4DAA0FC">
      <w:pPr>
        <w:pStyle w:val="style0"/>
        <w:numPr>
          <w:ilvl w:val="0"/>
          <w:numId w:val="0"/>
        </w:numPr>
        <w:rPr>
          <w:color w:val="000080"/>
          <w:sz w:val="28"/>
          <w:szCs w:val="28"/>
          <w:lang w:val="en-US"/>
        </w:rPr>
      </w:pPr>
      <w:r>
        <w:rPr>
          <w:color w:val="000080"/>
          <w:sz w:val="28"/>
          <w:szCs w:val="28"/>
          <w:lang w:val="en-US"/>
        </w:rPr>
        <w:t xml:space="preserve"> 3. COMPETITION</w:t>
      </w:r>
    </w:p>
    <w:p w14:paraId="55D33300">
      <w:pPr>
        <w:pStyle w:val="style0"/>
        <w:rPr/>
      </w:pPr>
      <w:r>
        <w:t>Competition is an important part of development.</w:t>
      </w:r>
    </w:p>
    <w:p w14:paraId="83086134">
      <w:pPr>
        <w:pStyle w:val="style0"/>
        <w:rPr/>
      </w:pPr>
      <w:r>
        <w:t>Our boys' teams may participate in:</w:t>
      </w:r>
    </w:p>
    <w:p w14:paraId="59025F25">
      <w:pPr>
        <w:pStyle w:val="style0"/>
        <w:rPr/>
      </w:pPr>
      <w:r>
        <w:t>Friendly matches</w:t>
      </w:r>
    </w:p>
    <w:p w14:paraId="3CC6F626">
      <w:pPr>
        <w:pStyle w:val="style0"/>
        <w:rPr/>
      </w:pPr>
      <w:r>
        <w:t>Local competitions</w:t>
      </w:r>
    </w:p>
    <w:p w14:paraId="E3F570FA">
      <w:pPr>
        <w:pStyle w:val="style0"/>
        <w:rPr/>
      </w:pPr>
      <w:r>
        <w:t>Academy tournaments</w:t>
      </w:r>
    </w:p>
    <w:p w14:paraId="67A9AD18">
      <w:pPr>
        <w:pStyle w:val="style0"/>
        <w:rPr/>
      </w:pPr>
      <w:r>
        <w:t>County-level competitions</w:t>
      </w:r>
    </w:p>
    <w:p w14:paraId="BF677B93">
      <w:pPr>
        <w:pStyle w:val="style0"/>
        <w:rPr/>
      </w:pPr>
      <w:r>
        <w:t>Regional competitions</w:t>
      </w:r>
    </w:p>
    <w:p w14:paraId="56BF25E0">
      <w:pPr>
        <w:pStyle w:val="style0"/>
        <w:rPr/>
      </w:pPr>
      <w:r>
        <w:t>Appropriate federation competitions</w:t>
      </w:r>
    </w:p>
    <w:p w14:paraId="CDF397DD">
      <w:pPr>
        <w:pStyle w:val="style0"/>
        <w:rPr/>
      </w:pPr>
      <w:r>
        <w:t>Development festivals</w:t>
      </w:r>
    </w:p>
    <w:p w14:paraId="CD9B5AF9">
      <w:pPr>
        <w:pStyle w:val="style0"/>
        <w:rPr/>
      </w:pPr>
      <w:r>
        <w:t>However:</w:t>
      </w:r>
    </w:p>
    <w:p w14:paraId="82F18982">
      <w:pPr>
        <w:pStyle w:val="style0"/>
        <w:rPr/>
      </w:pPr>
      <w:r>
        <w:t>Competition is a vehicle for development, not the sole definition of success.</w:t>
      </w:r>
    </w:p>
    <w:p w14:paraId="B144167A">
      <w:pPr>
        <w:pStyle w:val="style0"/>
        <w:rPr/>
      </w:pPr>
      <w:r>
        <w:t>Players should learn how to win with humility, lose with dignity and respond positively to both success and failure.</w:t>
      </w:r>
    </w:p>
    <w:p w14:paraId="26F53091">
      <w:pPr>
        <w:pStyle w:val="style0"/>
        <w:numPr>
          <w:ilvl w:val="0"/>
          <w:numId w:val="0"/>
        </w:numPr>
        <w:rPr>
          <w:color w:val="000080"/>
          <w:sz w:val="28"/>
          <w:szCs w:val="28"/>
          <w:lang w:val="en-US"/>
        </w:rPr>
      </w:pPr>
      <w:r>
        <w:rPr>
          <w:color w:val="000080"/>
          <w:sz w:val="28"/>
          <w:szCs w:val="28"/>
          <w:lang w:val="en-US"/>
        </w:rPr>
        <w:t>4. INDIVIDUAL PLAYER DEVELOPMENT</w:t>
      </w:r>
    </w:p>
    <w:p w14:paraId="F3F625B9">
      <w:pPr>
        <w:pStyle w:val="style0"/>
        <w:numPr>
          <w:ilvl w:val="0"/>
          <w:numId w:val="0"/>
        </w:numPr>
        <w:rPr>
          <w:color w:val="000080"/>
          <w:sz w:val="28"/>
          <w:szCs w:val="28"/>
          <w:lang w:val="en-US"/>
        </w:rPr>
      </w:pPr>
      <w:r>
        <w:rPr>
          <w:color w:val="000080"/>
          <w:sz w:val="28"/>
          <w:szCs w:val="28"/>
          <w:lang w:val="en-US"/>
        </w:rPr>
        <w:t>Each player should progressively receive feedback on:</w:t>
      </w:r>
    </w:p>
    <w:p w14:paraId="F2A4F37A">
      <w:pPr>
        <w:pStyle w:val="style0"/>
        <w:rPr>
          <w:b/>
          <w:bCs/>
        </w:rPr>
      </w:pPr>
      <w:r>
        <w:rPr>
          <w:b/>
          <w:bCs/>
        </w:rPr>
        <w:t>Technical</w:t>
      </w:r>
    </w:p>
    <w:p w14:paraId="80CA127F">
      <w:pPr>
        <w:pStyle w:val="style0"/>
        <w:numPr>
          <w:ilvl w:val="0"/>
          <w:numId w:val="0"/>
        </w:numPr>
        <w:rPr>
          <w:color w:val="000080"/>
          <w:sz w:val="28"/>
          <w:szCs w:val="28"/>
          <w:lang w:val="en-US"/>
        </w:rPr>
      </w:pPr>
      <w:r>
        <w:rPr>
          <w:color w:val="000080"/>
          <w:sz w:val="28"/>
          <w:szCs w:val="28"/>
          <w:lang w:val="en-US"/>
        </w:rPr>
        <w:t>What can I do with the ball?</w:t>
      </w:r>
    </w:p>
    <w:p w14:paraId="5D63F233">
      <w:pPr>
        <w:pStyle w:val="style0"/>
        <w:rPr>
          <w:b/>
          <w:bCs/>
        </w:rPr>
      </w:pPr>
      <w:r>
        <w:rPr>
          <w:b/>
          <w:bCs/>
        </w:rPr>
        <w:t>Tactical</w:t>
      </w:r>
    </w:p>
    <w:p w14:paraId="B29FEEE6">
      <w:pPr>
        <w:pStyle w:val="style0"/>
        <w:numPr>
          <w:ilvl w:val="0"/>
          <w:numId w:val="0"/>
        </w:numPr>
        <w:rPr>
          <w:color w:val="000080"/>
          <w:sz w:val="28"/>
          <w:szCs w:val="28"/>
          <w:lang w:val="en-US"/>
        </w:rPr>
      </w:pPr>
      <w:r>
        <w:rPr>
          <w:color w:val="000080"/>
          <w:sz w:val="28"/>
          <w:szCs w:val="28"/>
          <w:lang w:val="en-US"/>
        </w:rPr>
        <w:t>How well do I understand the game?</w:t>
      </w:r>
    </w:p>
    <w:p w14:paraId="7BA6016E">
      <w:pPr>
        <w:pStyle w:val="style0"/>
        <w:rPr>
          <w:b/>
          <w:bCs/>
        </w:rPr>
      </w:pPr>
      <w:r>
        <w:rPr>
          <w:b/>
          <w:bCs/>
        </w:rPr>
        <w:t>Physical</w:t>
      </w:r>
    </w:p>
    <w:p w14:paraId="166A49CC">
      <w:pPr>
        <w:pStyle w:val="style0"/>
        <w:ind w:firstLineChars="200"/>
        <w:rPr>
          <w:color w:val="000080"/>
          <w:sz w:val="28"/>
          <w:szCs w:val="28"/>
          <w:lang w:val="en-US"/>
        </w:rPr>
      </w:pPr>
      <w:r>
        <w:rPr>
          <w:color w:val="000080"/>
          <w:sz w:val="28"/>
          <w:szCs w:val="28"/>
          <w:lang w:val="en-US"/>
        </w:rPr>
        <w:t>How well can I move and perform?</w:t>
      </w:r>
    </w:p>
    <w:p w14:paraId="1FC17C56">
      <w:pPr>
        <w:pStyle w:val="style0"/>
        <w:rPr>
          <w:b/>
          <w:bCs/>
        </w:rPr>
      </w:pPr>
      <w:r>
        <w:rPr>
          <w:b/>
          <w:bCs/>
        </w:rPr>
        <w:t>Psychological</w:t>
      </w:r>
    </w:p>
    <w:p w14:paraId="7CB71865">
      <w:pPr>
        <w:pStyle w:val="style179"/>
        <w:numPr>
          <w:ilvl w:val="0"/>
          <w:numId w:val="0"/>
        </w:numPr>
        <w:ind w:left="720" w:firstLine="0"/>
        <w:rPr>
          <w:color w:val="000080"/>
          <w:sz w:val="28"/>
          <w:szCs w:val="28"/>
          <w:lang w:val="en-US"/>
        </w:rPr>
      </w:pPr>
      <w:r>
        <w:rPr>
          <w:color w:val="000080"/>
          <w:sz w:val="28"/>
          <w:szCs w:val="28"/>
          <w:lang w:val="en-US"/>
        </w:rPr>
        <w:t>How do I respond to pressure and mistakes?</w:t>
      </w:r>
    </w:p>
    <w:p w14:paraId="6EF9C6A5">
      <w:pPr>
        <w:pStyle w:val="style0"/>
        <w:rPr>
          <w:b/>
          <w:bCs/>
        </w:rPr>
      </w:pPr>
      <w:r>
        <w:rPr>
          <w:b/>
          <w:bCs/>
        </w:rPr>
        <w:t>Social</w:t>
      </w:r>
    </w:p>
    <w:p w14:paraId="2B321507">
      <w:pPr>
        <w:pStyle w:val="style179"/>
        <w:numPr>
          <w:ilvl w:val="0"/>
          <w:numId w:val="0"/>
        </w:numPr>
        <w:ind w:left="720" w:firstLine="0"/>
        <w:rPr>
          <w:color w:val="000080"/>
          <w:sz w:val="28"/>
          <w:szCs w:val="28"/>
          <w:lang w:val="en-US"/>
        </w:rPr>
      </w:pPr>
      <w:r>
        <w:rPr>
          <w:color w:val="000080"/>
          <w:sz w:val="28"/>
          <w:szCs w:val="28"/>
          <w:lang w:val="en-US"/>
        </w:rPr>
        <w:t>How do I work with others?</w:t>
      </w:r>
    </w:p>
    <w:p w14:paraId="C3B0E260">
      <w:pPr>
        <w:pStyle w:val="style0"/>
        <w:rPr>
          <w:b/>
          <w:bCs/>
        </w:rPr>
      </w:pPr>
      <w:r>
        <w:rPr>
          <w:b/>
          <w:bCs/>
        </w:rPr>
        <w:t>Character</w:t>
      </w:r>
    </w:p>
    <w:p w14:paraId="42D09B0D">
      <w:pPr>
        <w:pStyle w:val="style179"/>
        <w:numPr>
          <w:ilvl w:val="0"/>
          <w:numId w:val="0"/>
        </w:numPr>
        <w:ind w:left="720" w:firstLine="0"/>
        <w:rPr>
          <w:color w:val="000080"/>
          <w:sz w:val="28"/>
          <w:szCs w:val="28"/>
          <w:lang w:val="en-US"/>
        </w:rPr>
      </w:pPr>
      <w:r>
        <w:rPr>
          <w:color w:val="000080"/>
          <w:sz w:val="28"/>
          <w:szCs w:val="28"/>
          <w:lang w:val="en-US"/>
        </w:rPr>
        <w:t>How responsible and disciplined am I?</w:t>
      </w:r>
    </w:p>
    <w:p w14:paraId="73A1CC18">
      <w:pPr>
        <w:pStyle w:val="style0"/>
        <w:numPr>
          <w:ilvl w:val="0"/>
          <w:numId w:val="0"/>
        </w:numPr>
        <w:rPr>
          <w:b/>
          <w:bCs/>
          <w:color w:val="000080"/>
          <w:sz w:val="28"/>
          <w:szCs w:val="28"/>
          <w:lang w:val="en-US"/>
        </w:rPr>
      </w:pPr>
      <w:r>
        <w:rPr>
          <w:b/>
          <w:bCs/>
          <w:color w:val="000080"/>
          <w:sz w:val="28"/>
          <w:szCs w:val="28"/>
          <w:lang w:val="en-US"/>
        </w:rPr>
        <w:t>5. EDUCATION COMES WITH FOOTBALL</w:t>
      </w:r>
    </w:p>
    <w:p w14:paraId="508E8DB5">
      <w:pPr>
        <w:pStyle w:val="style0"/>
        <w:rPr/>
      </w:pPr>
      <w:r>
        <w:t>Sporting Pearls believes football development should complement, not undermine, education.</w:t>
      </w:r>
    </w:p>
    <w:p w14:paraId="E148E3FE">
      <w:pPr>
        <w:pStyle w:val="style0"/>
        <w:rPr/>
      </w:pPr>
      <w:r>
        <w:t>Players are encouraged to maintain commitment to:</w:t>
      </w:r>
    </w:p>
    <w:p w14:paraId="A701933E">
      <w:pPr>
        <w:pStyle w:val="style0"/>
        <w:rPr/>
      </w:pPr>
      <w:r>
        <w:t>School attendance</w:t>
      </w:r>
    </w:p>
    <w:p w14:paraId="812C116F">
      <w:pPr>
        <w:pStyle w:val="style0"/>
        <w:rPr/>
      </w:pPr>
      <w:r>
        <w:t>Academic responsibilities</w:t>
      </w:r>
    </w:p>
    <w:p w14:paraId="7E170A75">
      <w:pPr>
        <w:pStyle w:val="style0"/>
        <w:rPr/>
      </w:pPr>
      <w:r>
        <w:t>Positive behaviour</w:t>
      </w:r>
    </w:p>
    <w:p w14:paraId="0B692476">
      <w:pPr>
        <w:pStyle w:val="style0"/>
        <w:rPr/>
      </w:pPr>
      <w:r>
        <w:t>Time management</w:t>
      </w:r>
    </w:p>
    <w:p w14:paraId="DC139A97">
      <w:pPr>
        <w:pStyle w:val="style0"/>
        <w:rPr/>
      </w:pPr>
      <w:r>
        <w:t>Personal development</w:t>
      </w:r>
    </w:p>
    <w:p w14:paraId="CDCBCB46">
      <w:pPr>
        <w:pStyle w:val="style0"/>
        <w:rPr/>
      </w:pPr>
      <w:r>
        <w:t>Our long-term objective is to help players understand that football can open doors, but education and character help them walk through those doors successfully.</w:t>
      </w:r>
    </w:p>
    <w:p w14:paraId="FDC00CC9">
      <w:pPr>
        <w:pStyle w:val="style0"/>
        <w:numPr>
          <w:ilvl w:val="0"/>
          <w:numId w:val="0"/>
        </w:numPr>
        <w:rPr>
          <w:b/>
          <w:bCs/>
          <w:color w:val="000080"/>
          <w:sz w:val="28"/>
          <w:szCs w:val="28"/>
          <w:lang w:val="en-US"/>
        </w:rPr>
      </w:pPr>
      <w:r>
        <w:rPr>
          <w:b/>
          <w:bCs/>
          <w:color w:val="000080"/>
          <w:sz w:val="28"/>
          <w:szCs w:val="28"/>
          <w:lang w:val="en-US"/>
        </w:rPr>
        <w:t>6. PARENT/GUARDIAN PARTNERSHIP</w:t>
      </w:r>
    </w:p>
    <w:p w14:paraId="F7C4CC3A">
      <w:pPr>
        <w:pStyle w:val="style0"/>
        <w:rPr/>
      </w:pPr>
      <w:r>
        <w:t>Parents and guardians are important members of the development environment.</w:t>
      </w:r>
    </w:p>
    <w:p w14:paraId="61ADA224">
      <w:pPr>
        <w:pStyle w:val="style0"/>
        <w:rPr/>
      </w:pPr>
      <w:r>
        <w:t>We encourage parents to:</w:t>
      </w:r>
    </w:p>
    <w:p w14:paraId="FD3418B4">
      <w:pPr>
        <w:pStyle w:val="style0"/>
        <w:rPr/>
      </w:pPr>
      <w:r>
        <w:t>Support consistent attendance.</w:t>
      </w:r>
    </w:p>
    <w:p w14:paraId="D79172EE">
      <w:pPr>
        <w:pStyle w:val="style0"/>
        <w:rPr/>
      </w:pPr>
      <w:r>
        <w:t>Encourage education.</w:t>
      </w:r>
    </w:p>
    <w:p w14:paraId="4C6190B3">
      <w:pPr>
        <w:pStyle w:val="style0"/>
        <w:rPr/>
      </w:pPr>
      <w:r>
        <w:t>Respect coaches and officials.</w:t>
      </w:r>
    </w:p>
    <w:p w14:paraId="6B530272">
      <w:pPr>
        <w:pStyle w:val="style0"/>
        <w:rPr/>
      </w:pPr>
      <w:r>
        <w:t>Avoid excessive pressure on players.</w:t>
      </w:r>
    </w:p>
    <w:p w14:paraId="EA96AC5C">
      <w:pPr>
        <w:pStyle w:val="style0"/>
        <w:rPr/>
      </w:pPr>
      <w:r>
        <w:t>Support healthy participation.</w:t>
      </w:r>
    </w:p>
    <w:p w14:paraId="D0ADD767">
      <w:pPr>
        <w:pStyle w:val="style0"/>
        <w:rPr/>
      </w:pPr>
      <w:r>
        <w:t>Communicate concerns appropriately.</w:t>
      </w:r>
    </w:p>
    <w:p w14:paraId="C9C0AFC0">
      <w:pPr>
        <w:pStyle w:val="style0"/>
        <w:rPr/>
      </w:pPr>
      <w:r>
        <w:t>Respect safeguarding procedures.</w:t>
      </w:r>
    </w:p>
    <w:p w14:paraId="5B284292">
      <w:pPr>
        <w:pStyle w:val="style0"/>
        <w:rPr/>
      </w:pPr>
      <w:r>
        <w:t>Encourage good sportsmanship.</w:t>
      </w:r>
    </w:p>
    <w:p w14:paraId="046B880D">
      <w:pPr>
        <w:pStyle w:val="style0"/>
        <w:rPr/>
      </w:pPr>
      <w:r>
        <w:t>The academy, player and family should work as a development team.</w:t>
      </w:r>
    </w:p>
    <w:p w14:paraId="9A1C216A">
      <w:pPr>
        <w:pStyle w:val="style0"/>
        <w:numPr>
          <w:ilvl w:val="0"/>
          <w:numId w:val="0"/>
        </w:numPr>
        <w:rPr>
          <w:b/>
          <w:bCs/>
          <w:color w:val="000080"/>
          <w:sz w:val="28"/>
          <w:szCs w:val="28"/>
          <w:lang w:val="en-US"/>
        </w:rPr>
      </w:pPr>
      <w:r>
        <w:rPr>
          <w:b/>
          <w:bCs/>
          <w:color w:val="000080"/>
          <w:sz w:val="28"/>
          <w:szCs w:val="28"/>
          <w:lang w:val="en-US"/>
        </w:rPr>
        <w:t>7. SAFEGUARDING &amp; PLAYER WELFARE</w:t>
      </w:r>
    </w:p>
    <w:p w14:paraId="14D71E66">
      <w:pPr>
        <w:pStyle w:val="style0"/>
        <w:rPr/>
      </w:pPr>
      <w:r>
        <w:t>Player welfare comes before football results.</w:t>
      </w:r>
    </w:p>
    <w:p w14:paraId="9EC373B8">
      <w:pPr>
        <w:pStyle w:val="style0"/>
        <w:rPr/>
      </w:pPr>
      <w:r>
        <w:t>Sporting Pearls is committed to providing an environment where young players are:</w:t>
      </w:r>
    </w:p>
    <w:p w14:paraId="04833692">
      <w:pPr>
        <w:pStyle w:val="style0"/>
        <w:rPr>
          <w:b/>
          <w:bCs/>
        </w:rPr>
      </w:pPr>
      <w:r>
        <w:rPr>
          <w:b/>
          <w:bCs/>
        </w:rPr>
        <w:t>Safe • Respected • Included • Supported • Protected</w:t>
      </w:r>
    </w:p>
    <w:p w14:paraId="F6B9805C">
      <w:pPr>
        <w:pStyle w:val="style0"/>
        <w:rPr/>
      </w:pPr>
      <w:r>
        <w:t>All coaches, volunteers and staff working with young people should follow the academy's safeguarding policies and required standards.</w:t>
      </w:r>
    </w:p>
    <w:p w14:paraId="7136D890">
      <w:pPr>
        <w:pStyle w:val="style0"/>
        <w:numPr>
          <w:ilvl w:val="0"/>
          <w:numId w:val="0"/>
        </w:numPr>
        <w:rPr>
          <w:color w:val="000080"/>
          <w:sz w:val="28"/>
          <w:szCs w:val="28"/>
          <w:lang w:val="en-US"/>
        </w:rPr>
      </w:pPr>
      <w:r>
        <w:rPr>
          <w:color w:val="000080"/>
          <w:sz w:val="28"/>
          <w:szCs w:val="28"/>
          <w:lang w:val="en-US"/>
        </w:rPr>
        <w:t>8. THE PATHWAY BEYOND U17</w:t>
      </w:r>
    </w:p>
    <w:p w14:paraId="1B79FAB1">
      <w:pPr>
        <w:pStyle w:val="style0"/>
        <w:rPr/>
      </w:pPr>
      <w:r>
        <w:t>A player's journey does not necessarily end at U17.</w:t>
      </w:r>
    </w:p>
    <w:p w14:paraId="96A860FB">
      <w:pPr>
        <w:pStyle w:val="style0"/>
        <w:rPr/>
      </w:pPr>
      <w:r>
        <w:t>Depending on ability, age, aspirations and available opportunities, players may progress toward:</w:t>
      </w:r>
    </w:p>
    <w:p w14:paraId="3C8768C1">
      <w:pPr>
        <w:pStyle w:val="style0"/>
        <w:rPr/>
      </w:pPr>
      <w:r>
        <w:t>Higher-Level Clubs</w:t>
      </w:r>
    </w:p>
    <w:p w14:paraId="F02E7E21">
      <w:pPr>
        <w:pStyle w:val="style0"/>
        <w:rPr/>
      </w:pPr>
      <w:r>
        <w:t>School/University Football</w:t>
      </w:r>
    </w:p>
    <w:p w14:paraId="529E04D6">
      <w:pPr>
        <w:pStyle w:val="style0"/>
        <w:rPr/>
      </w:pPr>
      <w:r>
        <w:t>Professional/Elite Opportunities</w:t>
      </w:r>
    </w:p>
    <w:p w14:paraId="C9091E34">
      <w:pPr>
        <w:pStyle w:val="style0"/>
        <w:rPr/>
      </w:pPr>
      <w:r>
        <w:t>Coaching</w:t>
      </w:r>
    </w:p>
    <w:p w14:paraId="339DB340">
      <w:pPr>
        <w:pStyle w:val="style0"/>
        <w:rPr/>
      </w:pPr>
      <w:r>
        <w:t>Refereeing</w:t>
      </w:r>
    </w:p>
    <w:p w14:paraId="53620617">
      <w:pPr>
        <w:pStyle w:val="style0"/>
        <w:rPr/>
      </w:pPr>
      <w:r>
        <w:t>Performance Analysis</w:t>
      </w:r>
    </w:p>
    <w:p w14:paraId="E471A4BE">
      <w:pPr>
        <w:pStyle w:val="style0"/>
        <w:rPr/>
      </w:pPr>
      <w:r>
        <w:t>Sports Administration</w:t>
      </w:r>
    </w:p>
    <w:p w14:paraId="DDE27059">
      <w:pPr>
        <w:pStyle w:val="style0"/>
        <w:rPr/>
      </w:pPr>
      <w:r>
        <w:t>Community Leadership</w:t>
      </w:r>
    </w:p>
    <w:p w14:paraId="2859930A">
      <w:pPr>
        <w:pStyle w:val="style0"/>
        <w:numPr>
          <w:ilvl w:val="0"/>
          <w:numId w:val="0"/>
        </w:numPr>
        <w:rPr>
          <w:color w:val="000080"/>
          <w:sz w:val="28"/>
          <w:szCs w:val="28"/>
          <w:lang w:val="en-US"/>
        </w:rPr>
      </w:pPr>
      <w:r>
        <w:rPr>
          <w:color w:val="000080"/>
          <w:sz w:val="28"/>
          <w:szCs w:val="28"/>
          <w:lang w:val="en-US"/>
        </w:rPr>
        <w:t>Our philosophy is: Football should create pathways, not dead ends.</w:t>
      </w:r>
    </w:p>
    <w:p w14:paraId="61D4407A">
      <w:pPr>
        <w:pStyle w:val="style0"/>
        <w:numPr>
          <w:ilvl w:val="0"/>
          <w:numId w:val="0"/>
        </w:numPr>
        <w:rPr>
          <w:b/>
          <w:bCs/>
          <w:color w:val="000080"/>
          <w:sz w:val="28"/>
          <w:szCs w:val="28"/>
          <w:lang w:val="en-US"/>
        </w:rPr>
      </w:pPr>
      <w:r>
        <w:rPr>
          <w:b/>
          <w:bCs/>
          <w:color w:val="000080"/>
          <w:sz w:val="28"/>
          <w:szCs w:val="28"/>
          <w:lang w:val="en-US"/>
        </w:rPr>
        <w:t>9. WHAT SUCCESS LOOKS LIKE</w:t>
      </w:r>
    </w:p>
    <w:p w14:paraId="1400E33E">
      <w:pPr>
        <w:pStyle w:val="style0"/>
        <w:rPr/>
      </w:pPr>
      <w:r>
        <w:t>A successful Sporting Pearls boys' programme will not be measured only by trophies.</w:t>
      </w:r>
    </w:p>
    <w:p w14:paraId="9DA05C94">
      <w:pPr>
        <w:pStyle w:val="style0"/>
        <w:rPr/>
      </w:pPr>
      <w:r>
        <w:t>We will also ask:</w:t>
      </w:r>
    </w:p>
    <w:p w14:paraId="FF5638C5">
      <w:pPr>
        <w:pStyle w:val="style0"/>
        <w:rPr/>
      </w:pPr>
      <w:r>
        <w:t>Are players improving?</w:t>
      </w:r>
    </w:p>
    <w:p w14:paraId="9DF61367">
      <w:pPr>
        <w:pStyle w:val="style0"/>
        <w:rPr/>
      </w:pPr>
      <w:r>
        <w:t>Are players enjoying football?</w:t>
      </w:r>
    </w:p>
    <w:p w14:paraId="273AC908">
      <w:pPr>
        <w:pStyle w:val="style0"/>
        <w:rPr/>
      </w:pPr>
      <w:r>
        <w:t>Are they becoming better decision-makers?</w:t>
      </w:r>
    </w:p>
    <w:p w14:paraId="42674D3E">
      <w:pPr>
        <w:pStyle w:val="style0"/>
        <w:rPr/>
      </w:pPr>
      <w:r>
        <w:t>Are they developing discipline?</w:t>
      </w:r>
    </w:p>
    <w:p w14:paraId="BCDBB892">
      <w:pPr>
        <w:pStyle w:val="style0"/>
        <w:rPr/>
      </w:pPr>
      <w:r>
        <w:t>Are they progressing academically?</w:t>
      </w:r>
    </w:p>
    <w:p w14:paraId="719F8E07">
      <w:pPr>
        <w:pStyle w:val="style0"/>
        <w:rPr/>
      </w:pPr>
      <w:r>
        <w:t>Are they becoming responsible teammates?</w:t>
      </w:r>
    </w:p>
    <w:p w14:paraId="A995A30F">
      <w:pPr>
        <w:pStyle w:val="style0"/>
        <w:rPr/>
      </w:pPr>
      <w:r>
        <w:t>Are talented players receiving appropriate opportunities?</w:t>
      </w:r>
    </w:p>
    <w:p w14:paraId="E3C41F28">
      <w:pPr>
        <w:pStyle w:val="style0"/>
        <w:rPr/>
      </w:pPr>
      <w:r>
        <w:t>Are former players contributing positively to society?</w:t>
      </w:r>
    </w:p>
    <w:p w14:paraId="B6330F5D">
      <w:pPr>
        <w:pStyle w:val="style0"/>
        <w:rPr/>
      </w:pPr>
      <w:r>
        <w:t>Our ultimate objective: To develop technically capable footballers and responsible young men who can contribute positively to their families, communities and society.</w:t>
      </w:r>
    </w:p>
    <w:p w14:paraId="76C6B365">
      <w:pPr>
        <w:pStyle w:val="style179"/>
        <w:numPr>
          <w:ilvl w:val="0"/>
          <w:numId w:val="0"/>
        </w:numPr>
        <w:ind w:left="720" w:firstLine="0"/>
        <w:rPr>
          <w:b/>
          <w:bCs/>
          <w:color w:val="000080"/>
          <w:sz w:val="28"/>
          <w:szCs w:val="28"/>
          <w:lang w:val="en-US"/>
        </w:rPr>
      </w:pPr>
      <w:r>
        <w:rPr>
          <w:b/>
          <w:bCs/>
          <w:color w:val="000080"/>
          <w:sz w:val="28"/>
          <w:szCs w:val="28"/>
          <w:lang w:val="en-US"/>
        </w:rPr>
        <w:t>JOIN THE BOYS' PROGRAMME</w:t>
      </w:r>
    </w:p>
    <w:p w14:paraId="AB42CAE9">
      <w:pPr>
        <w:pStyle w:val="style179"/>
        <w:numPr>
          <w:ilvl w:val="0"/>
          <w:numId w:val="0"/>
        </w:numPr>
        <w:ind w:left="720" w:firstLine="0"/>
        <w:rPr>
          <w:color w:val="000080"/>
          <w:sz w:val="28"/>
          <w:szCs w:val="28"/>
          <w:lang w:val="en-US"/>
        </w:rPr>
      </w:pPr>
      <w:r>
        <w:rPr>
          <w:color w:val="000080"/>
          <w:sz w:val="28"/>
          <w:szCs w:val="28"/>
          <w:lang w:val="en-US"/>
        </w:rPr>
        <w:t>Is your son interested in developing his football?</w:t>
      </w:r>
    </w:p>
    <w:p w14:paraId="E8563BF8">
      <w:pPr>
        <w:pStyle w:val="style179"/>
        <w:numPr>
          <w:ilvl w:val="0"/>
          <w:numId w:val="0"/>
        </w:numPr>
        <w:ind w:left="720" w:firstLine="0"/>
        <w:rPr>
          <w:b/>
          <w:bCs/>
          <w:color w:val="000080"/>
          <w:sz w:val="28"/>
          <w:szCs w:val="28"/>
          <w:lang w:val="en-US"/>
        </w:rPr>
      </w:pPr>
      <w:r>
        <w:rPr>
          <w:b/>
          <w:bCs/>
          <w:color w:val="000080"/>
          <w:sz w:val="28"/>
          <w:szCs w:val="28"/>
          <w:lang w:val="en-US"/>
        </w:rPr>
        <w:t>REGISTER A PLAYER</w:t>
      </w:r>
    </w:p>
    <w:p w14:paraId="F8272EBB">
      <w:pPr>
        <w:pStyle w:val="style179"/>
        <w:numPr>
          <w:ilvl w:val="0"/>
          <w:numId w:val="0"/>
        </w:numPr>
        <w:ind w:left="720" w:firstLine="0"/>
        <w:rPr>
          <w:color w:val="000080"/>
          <w:sz w:val="28"/>
          <w:szCs w:val="28"/>
          <w:lang w:val="en-US"/>
        </w:rPr>
      </w:pPr>
      <w:r>
        <w:rPr>
          <w:color w:val="000080"/>
          <w:sz w:val="28"/>
          <w:szCs w:val="28"/>
          <w:lang w:val="en-US"/>
        </w:rPr>
        <w:t>Start the registration process.</w:t>
      </w:r>
    </w:p>
    <w:p w14:paraId="13CE02B1">
      <w:pPr>
        <w:pStyle w:val="style179"/>
        <w:numPr>
          <w:ilvl w:val="0"/>
          <w:numId w:val="0"/>
        </w:numPr>
        <w:ind w:left="720" w:firstLine="0"/>
        <w:rPr>
          <w:b/>
          <w:bCs/>
          <w:color w:val="000080"/>
          <w:sz w:val="28"/>
          <w:szCs w:val="28"/>
          <w:lang w:val="en-US"/>
        </w:rPr>
      </w:pPr>
      <w:r>
        <w:rPr>
          <w:b/>
          <w:bCs/>
          <w:color w:val="000080"/>
          <w:sz w:val="28"/>
          <w:szCs w:val="28"/>
          <w:lang w:val="en-US"/>
        </w:rPr>
        <w:t>APPLY FOR A TRIAL</w:t>
      </w:r>
    </w:p>
    <w:p w14:paraId="14E31F7A">
      <w:pPr>
        <w:pStyle w:val="style179"/>
        <w:numPr>
          <w:ilvl w:val="0"/>
          <w:numId w:val="0"/>
        </w:numPr>
        <w:ind w:left="720" w:firstLine="0"/>
        <w:rPr>
          <w:color w:val="000080"/>
          <w:sz w:val="28"/>
          <w:szCs w:val="28"/>
          <w:lang w:val="en-US"/>
        </w:rPr>
      </w:pPr>
      <w:r>
        <w:rPr>
          <w:color w:val="000080"/>
          <w:sz w:val="28"/>
          <w:szCs w:val="28"/>
          <w:lang w:val="en-US"/>
        </w:rPr>
        <w:t>Tell us about the player and request a trial opportunity.</w:t>
      </w:r>
    </w:p>
    <w:p w14:paraId="3357601E">
      <w:pPr>
        <w:pStyle w:val="style179"/>
        <w:numPr>
          <w:ilvl w:val="0"/>
          <w:numId w:val="0"/>
        </w:numPr>
        <w:ind w:left="720" w:firstLine="0"/>
        <w:rPr>
          <w:b/>
          <w:bCs/>
          <w:color w:val="000080"/>
          <w:sz w:val="28"/>
          <w:szCs w:val="28"/>
          <w:lang w:val="en-US"/>
        </w:rPr>
      </w:pPr>
      <w:r>
        <w:rPr>
          <w:b/>
          <w:bCs/>
          <w:color w:val="000080"/>
          <w:sz w:val="28"/>
          <w:szCs w:val="28"/>
          <w:lang w:val="en-US"/>
        </w:rPr>
        <w:t>CONTACT THE ACADEMY</w:t>
      </w:r>
    </w:p>
    <w:p w14:paraId="6D7EB459">
      <w:pPr>
        <w:pStyle w:val="style179"/>
        <w:numPr>
          <w:ilvl w:val="0"/>
          <w:numId w:val="0"/>
        </w:numPr>
        <w:ind w:left="720" w:firstLine="0"/>
        <w:rPr>
          <w:color w:val="000080"/>
          <w:sz w:val="28"/>
          <w:szCs w:val="28"/>
          <w:lang w:val="en-US"/>
        </w:rPr>
      </w:pPr>
      <w:r>
        <w:rPr>
          <w:color w:val="000080"/>
          <w:sz w:val="28"/>
          <w:szCs w:val="28"/>
          <w:lang w:val="en-US"/>
        </w:rPr>
        <w:t>Speak with the Sporting Pearls team.</w:t>
      </w:r>
    </w:p>
    <w:p w14:paraId="4DA8BB47">
      <w:pPr>
        <w:pStyle w:val="style179"/>
        <w:numPr>
          <w:ilvl w:val="0"/>
          <w:numId w:val="0"/>
        </w:numPr>
        <w:ind w:left="720" w:firstLine="0"/>
        <w:rPr>
          <w:color w:val="000080"/>
          <w:sz w:val="28"/>
          <w:szCs w:val="28"/>
          <w:lang w:val="en-US"/>
        </w:rPr>
      </w:pPr>
      <w:r>
        <w:rPr>
          <w:color w:val="000080"/>
          <w:sz w:val="28"/>
          <w:szCs w:val="28"/>
          <w:lang w:val="en-US"/>
        </w:rPr>
        <w:t>Website URL</w:t>
      </w:r>
    </w:p>
    <w:p w14:paraId="A27A0F02">
      <w:pPr>
        <w:pStyle w:val="style179"/>
        <w:numPr>
          <w:ilvl w:val="0"/>
          <w:numId w:val="0"/>
        </w:numPr>
        <w:ind w:left="720" w:firstLine="0"/>
        <w:rPr>
          <w:color w:val="000080"/>
          <w:sz w:val="28"/>
          <w:szCs w:val="28"/>
          <w:lang w:val="en-US"/>
        </w:rPr>
      </w:pPr>
      <w:r>
        <w:rPr>
          <w:color w:val="000080"/>
          <w:sz w:val="28"/>
          <w:szCs w:val="28"/>
          <w:lang w:val="en-US"/>
        </w:rPr>
        <w:t>/academy/boys-programme/</w:t>
      </w:r>
    </w:p>
    <w:p w14:paraId="37DC6D3B">
      <w:pPr>
        <w:pStyle w:val="style179"/>
        <w:numPr>
          <w:ilvl w:val="0"/>
          <w:numId w:val="0"/>
        </w:numPr>
        <w:ind w:left="720" w:firstLine="0"/>
        <w:rPr>
          <w:color w:val="000080"/>
          <w:sz w:val="28"/>
          <w:szCs w:val="28"/>
          <w:lang w:val="en-US"/>
        </w:rPr>
      </w:pPr>
      <w:r>
        <w:rPr>
          <w:color w:val="000080"/>
          <w:sz w:val="28"/>
          <w:szCs w:val="28"/>
          <w:lang w:val="en-US"/>
        </w:rPr>
        <w:t>SEO Title : Boys' Football Programme | Sporting Pearls Football Academy</w:t>
      </w:r>
    </w:p>
    <w:p w14:paraId="E1988DAD">
      <w:pPr>
        <w:pStyle w:val="style0"/>
        <w:rPr>
          <w:color w:val="000080"/>
          <w:sz w:val="28"/>
          <w:szCs w:val="28"/>
          <w:lang w:val="en-US"/>
        </w:rPr>
      </w:pPr>
    </w:p>
    <w:p w14:paraId="CF5C4D37">
      <w:pPr>
        <w:pStyle w:val="style179"/>
        <w:numPr>
          <w:ilvl w:val="0"/>
          <w:numId w:val="24"/>
        </w:numPr>
        <w:rPr>
          <w:color w:val="000080"/>
          <w:sz w:val="28"/>
          <w:szCs w:val="28"/>
          <w:lang w:val="en-US"/>
        </w:rPr>
      </w:pPr>
      <w:r>
        <w:rPr>
          <w:color w:val="000080"/>
          <w:sz w:val="28"/>
          <w:szCs w:val="28"/>
          <w:lang w:val="en-US"/>
        </w:rPr>
        <w:t xml:space="preserve"> SPORTING PEARLS FÉMININ</w:t>
      </w:r>
    </w:p>
    <w:p w14:paraId="248133DB">
      <w:pPr>
        <w:pStyle w:val="style0"/>
        <w:numPr>
          <w:ilvl w:val="0"/>
          <w:numId w:val="0"/>
        </w:numPr>
        <w:rPr>
          <w:color w:val="000080"/>
          <w:sz w:val="28"/>
          <w:szCs w:val="28"/>
          <w:lang w:val="en-US"/>
        </w:rPr>
      </w:pPr>
      <w:r>
        <w:rPr>
          <w:color w:val="000080"/>
          <w:sz w:val="28"/>
          <w:szCs w:val="28"/>
          <w:lang w:val="en-US"/>
        </w:rPr>
        <w:t>The Queen Butterflies 🦋</w:t>
      </w:r>
    </w:p>
    <w:p w14:paraId="DC46062F">
      <w:pPr>
        <w:pStyle w:val="style0"/>
        <w:rPr/>
      </w:pPr>
      <w:r>
        <w:t>Empowering Girls. Developing Footballers. Building Leaders.</w:t>
      </w:r>
    </w:p>
    <w:p w14:paraId="75580005">
      <w:pPr>
        <w:pStyle w:val="style0"/>
        <w:rPr/>
      </w:pPr>
      <w:r>
        <w:t>Sporting Pearls Féminin is the girls' and women's football programme of Sporting Pearls Football Academy, created to provide girls and young women with a structured pathway to develop their football ability, confidence, leadership and life skills.</w:t>
      </w:r>
    </w:p>
    <w:p w14:paraId="95956BD8">
      <w:pPr>
        <w:pStyle w:val="style0"/>
        <w:rPr/>
      </w:pPr>
      <w:r>
        <w:t>We believe football can be much more than a sport. It can become a platform through which girls discover their potential, develop confidence, build friendships, pursue opportunities and become positive leaders in their communities.</w:t>
      </w:r>
    </w:p>
    <w:p w14:paraId="C75825F5">
      <w:pPr>
        <w:pStyle w:val="style0"/>
        <w:rPr/>
      </w:pPr>
      <w:r>
        <w:t>Every girl deserves the opportunity to play, learn, belong and dream.</w:t>
      </w:r>
    </w:p>
    <w:p w14:paraId="1A6536F5">
      <w:pPr>
        <w:pStyle w:val="style0"/>
        <w:rPr>
          <w:color w:val="7030a0"/>
        </w:rPr>
      </w:pPr>
      <w:r>
        <w:rPr>
          <w:color w:val="7030a0"/>
        </w:rPr>
        <w:t>1. OUR VISION</w:t>
      </w:r>
    </w:p>
    <w:p w14:paraId="4F94D3DF">
      <w:pPr>
        <w:pStyle w:val="style0"/>
        <w:rPr/>
      </w:pPr>
      <w:r>
        <w:t>We envision a future where girls in our community have access to quality football development, safe sporting environments, education and meaningful pathways within football and beyond.</w:t>
      </w:r>
    </w:p>
    <w:p w14:paraId="3220A084">
      <w:pPr>
        <w:pStyle w:val="style0"/>
        <w:rPr/>
      </w:pPr>
      <w:r>
        <w:t>Our ambition is to develop Sporting Pearls Féminin into a sustainable programme capable of supporting players from grassroots participation through increasingly competitive levels of women's football.</w:t>
      </w:r>
    </w:p>
    <w:p w14:paraId="211B7C25">
      <w:pPr>
        <w:pStyle w:val="style0"/>
        <w:rPr>
          <w:color w:val="7030a0"/>
        </w:rPr>
      </w:pPr>
      <w:r>
        <w:rPr>
          <w:color w:val="7030a0"/>
        </w:rPr>
        <w:t>2. OUR MISSION</w:t>
      </w:r>
    </w:p>
    <w:p w14:paraId="5E074688">
      <w:pPr>
        <w:pStyle w:val="style0"/>
        <w:rPr/>
      </w:pPr>
      <w:r>
        <w:t>Sporting Pearls Féminin exists to:</w:t>
      </w:r>
    </w:p>
    <w:p w14:paraId="7A755C77">
      <w:pPr>
        <w:pStyle w:val="style179"/>
        <w:numPr>
          <w:ilvl w:val="0"/>
          <w:numId w:val="35"/>
        </w:numPr>
        <w:rPr/>
      </w:pPr>
      <w:r>
        <w:t>Develop talented female footballers.</w:t>
      </w:r>
    </w:p>
    <w:p w14:paraId="AF8D2B95">
      <w:pPr>
        <w:pStyle w:val="style179"/>
        <w:numPr>
          <w:ilvl w:val="0"/>
          <w:numId w:val="35"/>
        </w:numPr>
        <w:rPr/>
      </w:pPr>
      <w:r>
        <w:t>Increase girls' participation in football.</w:t>
      </w:r>
    </w:p>
    <w:p w14:paraId="666EE79E">
      <w:pPr>
        <w:pStyle w:val="style179"/>
        <w:numPr>
          <w:ilvl w:val="0"/>
          <w:numId w:val="35"/>
        </w:numPr>
        <w:rPr/>
      </w:pPr>
      <w:r>
        <w:t>Build confidence and leadership.</w:t>
      </w:r>
    </w:p>
    <w:p w14:paraId="EE228F8F">
      <w:pPr>
        <w:pStyle w:val="style179"/>
        <w:numPr>
          <w:ilvl w:val="0"/>
          <w:numId w:val="35"/>
        </w:numPr>
        <w:rPr/>
      </w:pPr>
      <w:r>
        <w:t>Promote education and life skills.</w:t>
      </w:r>
    </w:p>
    <w:p w14:paraId="C23AB9A2">
      <w:pPr>
        <w:pStyle w:val="style179"/>
        <w:numPr>
          <w:ilvl w:val="0"/>
          <w:numId w:val="35"/>
        </w:numPr>
        <w:rPr/>
      </w:pPr>
      <w:r>
        <w:t>Create safe and inclusive sporting environments.</w:t>
      </w:r>
    </w:p>
    <w:p w14:paraId="FE32CF9B">
      <w:pPr>
        <w:pStyle w:val="style179"/>
        <w:numPr>
          <w:ilvl w:val="0"/>
          <w:numId w:val="35"/>
        </w:numPr>
        <w:rPr/>
      </w:pPr>
      <w:r>
        <w:t>Provide pathways into higher levels of football.</w:t>
      </w:r>
    </w:p>
    <w:p w14:paraId="555043B0">
      <w:pPr>
        <w:pStyle w:val="style179"/>
        <w:numPr>
          <w:ilvl w:val="0"/>
          <w:numId w:val="35"/>
        </w:numPr>
        <w:rPr/>
      </w:pPr>
      <w:r>
        <w:t>Develop future female coaches, referees, administrators and leaders.</w:t>
      </w:r>
    </w:p>
    <w:p w14:paraId="B3D75B38">
      <w:pPr>
        <w:pStyle w:val="style179"/>
        <w:numPr>
          <w:ilvl w:val="0"/>
          <w:numId w:val="35"/>
        </w:numPr>
        <w:rPr/>
      </w:pPr>
      <w:r>
        <w:t>Use football as a vehicle for positive community development.</w:t>
      </w:r>
    </w:p>
    <w:p w14:paraId="3299938A">
      <w:pPr>
        <w:pStyle w:val="style0"/>
        <w:rPr>
          <w:color w:val="7030a0"/>
        </w:rPr>
      </w:pPr>
      <w:r>
        <w:rPr>
          <w:color w:val="7030a0"/>
        </w:rPr>
        <w:t>3. THE BUTTERFLIES</w:t>
      </w:r>
    </w:p>
    <w:p w14:paraId="1647F88F">
      <w:pPr>
        <w:pStyle w:val="style0"/>
        <w:rPr/>
      </w:pPr>
      <w:r>
        <w:t>Why "The Butterflies"?</w:t>
      </w:r>
    </w:p>
    <w:p w14:paraId="BE135FA4">
      <w:pPr>
        <w:pStyle w:val="style0"/>
        <w:rPr/>
      </w:pPr>
      <w:r>
        <w:t>The butterfly represents growth, transformation, confidence and emergence.</w:t>
      </w:r>
    </w:p>
    <w:p w14:paraId="3A7EB87C">
      <w:pPr>
        <w:pStyle w:val="style0"/>
        <w:rPr>
          <w:lang w:val="en-US"/>
        </w:rPr>
      </w:pPr>
      <w:r>
        <w:t>A young girl entering Sporting Pearls may begin with uncertainty. Through training, mentorship, teamwork and opportunity, she can gradually develop into a confident footballer and young woman</w:t>
      </w:r>
      <w:r>
        <w:rPr>
          <w:lang w:val="en-US"/>
        </w:rPr>
        <w:t>.</w:t>
      </w:r>
    </w:p>
    <w:p w14:paraId="66051245">
      <w:pPr>
        <w:pStyle w:val="style0"/>
        <w:rPr>
          <w:color w:val="6600cc"/>
          <w:lang w:val="en-US"/>
        </w:rPr>
      </w:pPr>
      <w:r>
        <w:rPr>
          <w:color w:val="6600cc"/>
          <w:lang w:val="en-US"/>
        </w:rPr>
        <w:t>4.MORE THAN A FOOTBALLER</w:t>
      </w:r>
    </w:p>
    <w:p w14:paraId="11104F98">
      <w:pPr>
        <w:pStyle w:val="style0"/>
        <w:rPr>
          <w:lang w:val="en-US"/>
        </w:rPr>
      </w:pPr>
      <w:r>
        <w:rPr>
          <w:lang w:val="en-US"/>
        </w:rPr>
        <w:t>At Sporting Pearls Féminin, we don't define a girl's success solely by her football ability.</w:t>
      </w:r>
    </w:p>
    <w:p w14:paraId="A8AEC3CD">
      <w:pPr>
        <w:pStyle w:val="style0"/>
        <w:rPr>
          <w:lang w:val="en-US"/>
        </w:rPr>
      </w:pPr>
      <w:r>
        <w:rPr>
          <w:lang w:val="en-US"/>
        </w:rPr>
        <w:t>We want every player to develop as a:</w:t>
      </w:r>
    </w:p>
    <w:p w14:paraId="1AF5DD8E">
      <w:pPr>
        <w:pStyle w:val="style0"/>
        <w:rPr>
          <w:b/>
          <w:bCs/>
          <w:lang w:val="en-US"/>
        </w:rPr>
      </w:pPr>
      <w:r>
        <w:rPr>
          <w:b/>
          <w:bCs/>
          <w:lang w:val="en-US"/>
        </w:rPr>
        <w:t>Student</w:t>
      </w:r>
    </w:p>
    <w:p w14:paraId="E452EB59">
      <w:pPr>
        <w:pStyle w:val="style0"/>
        <w:rPr>
          <w:lang w:val="en-US"/>
        </w:rPr>
      </w:pPr>
      <w:r>
        <w:rPr>
          <w:lang w:val="en-US"/>
        </w:rPr>
        <w:t>Committed to education and personal development.</w:t>
      </w:r>
    </w:p>
    <w:p w14:paraId="967B2E61">
      <w:pPr>
        <w:pStyle w:val="style0"/>
        <w:rPr>
          <w:b/>
          <w:bCs/>
          <w:lang w:val="en-US"/>
        </w:rPr>
      </w:pPr>
      <w:r>
        <w:rPr>
          <w:b/>
          <w:bCs/>
          <w:lang w:val="en-US"/>
        </w:rPr>
        <w:t>Teammate</w:t>
      </w:r>
    </w:p>
    <w:p w14:paraId="9D526918">
      <w:pPr>
        <w:pStyle w:val="style0"/>
        <w:rPr>
          <w:lang w:val="en-US"/>
        </w:rPr>
      </w:pPr>
      <w:r>
        <w:rPr>
          <w:lang w:val="en-US"/>
        </w:rPr>
        <w:t>Able to cooperate, communicate and support others.</w:t>
      </w:r>
    </w:p>
    <w:p w14:paraId="5932314A">
      <w:pPr>
        <w:pStyle w:val="style0"/>
        <w:rPr>
          <w:b/>
          <w:bCs/>
          <w:lang w:val="en-US"/>
        </w:rPr>
      </w:pPr>
      <w:r>
        <w:rPr>
          <w:b/>
          <w:bCs/>
          <w:lang w:val="en-US"/>
        </w:rPr>
        <w:t>Leader</w:t>
      </w:r>
    </w:p>
    <w:p w14:paraId="5A0B6B98">
      <w:pPr>
        <w:pStyle w:val="style0"/>
        <w:rPr>
          <w:lang w:val="en-US"/>
        </w:rPr>
      </w:pPr>
      <w:r>
        <w:rPr>
          <w:lang w:val="en-US"/>
        </w:rPr>
        <w:t>Confident enough to take responsibility.</w:t>
      </w:r>
    </w:p>
    <w:p w14:paraId="8713FC23">
      <w:pPr>
        <w:pStyle w:val="style0"/>
        <w:rPr>
          <w:b/>
          <w:bCs/>
          <w:lang w:val="en-US"/>
        </w:rPr>
      </w:pPr>
      <w:r>
        <w:rPr>
          <w:b/>
          <w:bCs/>
          <w:lang w:val="en-US"/>
        </w:rPr>
        <w:t>Role Model</w:t>
      </w:r>
    </w:p>
    <w:p w14:paraId="1E3BD36B">
      <w:pPr>
        <w:pStyle w:val="style0"/>
        <w:rPr>
          <w:lang w:val="en-US"/>
        </w:rPr>
      </w:pPr>
      <w:r>
        <w:rPr>
          <w:lang w:val="en-US"/>
        </w:rPr>
        <w:t>Able to demonstrate positive behaviour.</w:t>
      </w:r>
    </w:p>
    <w:p w14:paraId="DFAFB5E1">
      <w:pPr>
        <w:pStyle w:val="style0"/>
        <w:rPr>
          <w:b/>
          <w:bCs/>
          <w:lang w:val="en-US"/>
        </w:rPr>
      </w:pPr>
      <w:r>
        <w:rPr>
          <w:b/>
          <w:bCs/>
          <w:lang w:val="en-US"/>
        </w:rPr>
        <w:t>Community Member</w:t>
      </w:r>
    </w:p>
    <w:p w14:paraId="019FC8CD">
      <w:pPr>
        <w:pStyle w:val="style0"/>
        <w:rPr>
          <w:lang w:val="en-US"/>
        </w:rPr>
      </w:pPr>
      <w:r>
        <w:rPr>
          <w:lang w:val="en-US"/>
        </w:rPr>
        <w:t>Willing to contribute positively to society.</w:t>
      </w:r>
    </w:p>
    <w:p w14:paraId="FCC84770">
      <w:pPr>
        <w:pStyle w:val="style0"/>
        <w:rPr>
          <w:color w:val="7030a0"/>
          <w:lang w:val="en-US"/>
        </w:rPr>
      </w:pPr>
      <w:r>
        <w:rPr>
          <w:color w:val="7030a0"/>
          <w:lang w:val="en-US"/>
        </w:rPr>
        <w:t>5. EDUCATION &amp; LIFE SKILLS</w:t>
      </w:r>
    </w:p>
    <w:p w14:paraId="51F37350">
      <w:pPr>
        <w:pStyle w:val="style0"/>
        <w:rPr>
          <w:lang w:val="en-US"/>
        </w:rPr>
      </w:pPr>
      <w:r>
        <w:rPr>
          <w:lang w:val="en-US"/>
        </w:rPr>
        <w:t>Our programme will progressively incorporate areas such as:</w:t>
      </w:r>
    </w:p>
    <w:p w14:paraId="4AB2C1A5">
      <w:pPr>
        <w:pStyle w:val="style179"/>
        <w:numPr>
          <w:ilvl w:val="0"/>
          <w:numId w:val="31"/>
        </w:numPr>
        <w:rPr>
          <w:lang w:val="en-US"/>
        </w:rPr>
      </w:pPr>
      <w:r>
        <w:rPr>
          <w:lang w:val="en-US"/>
        </w:rPr>
        <w:t>Goal setting</w:t>
      </w:r>
    </w:p>
    <w:p w14:paraId="9DCA4CE0">
      <w:pPr>
        <w:pStyle w:val="style179"/>
        <w:numPr>
          <w:ilvl w:val="0"/>
          <w:numId w:val="31"/>
        </w:numPr>
        <w:rPr>
          <w:lang w:val="en-US"/>
        </w:rPr>
      </w:pPr>
      <w:r>
        <w:rPr>
          <w:lang w:val="en-US"/>
        </w:rPr>
        <w:t>Communication</w:t>
      </w:r>
    </w:p>
    <w:p w14:paraId="46039D83">
      <w:pPr>
        <w:pStyle w:val="style179"/>
        <w:numPr>
          <w:ilvl w:val="0"/>
          <w:numId w:val="31"/>
        </w:numPr>
        <w:rPr>
          <w:lang w:val="en-US"/>
        </w:rPr>
      </w:pPr>
      <w:r>
        <w:rPr>
          <w:lang w:val="en-US"/>
        </w:rPr>
        <w:t>Leadership</w:t>
      </w:r>
    </w:p>
    <w:p w14:paraId="838A9F13">
      <w:pPr>
        <w:pStyle w:val="style179"/>
        <w:numPr>
          <w:ilvl w:val="0"/>
          <w:numId w:val="31"/>
        </w:numPr>
        <w:rPr>
          <w:lang w:val="en-US"/>
        </w:rPr>
      </w:pPr>
      <w:r>
        <w:rPr>
          <w:lang w:val="en-US"/>
        </w:rPr>
        <w:t>Confidence building</w:t>
      </w:r>
    </w:p>
    <w:p w14:paraId="0C6D030B">
      <w:pPr>
        <w:pStyle w:val="style179"/>
        <w:numPr>
          <w:ilvl w:val="0"/>
          <w:numId w:val="31"/>
        </w:numPr>
        <w:rPr>
          <w:lang w:val="en-US"/>
        </w:rPr>
      </w:pPr>
      <w:r>
        <w:rPr>
          <w:lang w:val="en-US"/>
        </w:rPr>
        <w:t>Decision-making</w:t>
      </w:r>
    </w:p>
    <w:p w14:paraId="7947EC99">
      <w:pPr>
        <w:pStyle w:val="style179"/>
        <w:numPr>
          <w:ilvl w:val="0"/>
          <w:numId w:val="31"/>
        </w:numPr>
        <w:rPr>
          <w:lang w:val="en-US"/>
        </w:rPr>
      </w:pPr>
      <w:r>
        <w:rPr>
          <w:lang w:val="en-US"/>
        </w:rPr>
        <w:t>Time management</w:t>
      </w:r>
    </w:p>
    <w:p w14:paraId="F2E8C42D">
      <w:pPr>
        <w:pStyle w:val="style179"/>
        <w:numPr>
          <w:ilvl w:val="0"/>
          <w:numId w:val="31"/>
        </w:numPr>
        <w:rPr>
          <w:lang w:val="en-US"/>
        </w:rPr>
      </w:pPr>
      <w:r>
        <w:rPr>
          <w:lang w:val="en-US"/>
        </w:rPr>
        <w:t>Teamwork</w:t>
      </w:r>
    </w:p>
    <w:p w14:paraId="27B1A32C">
      <w:pPr>
        <w:pStyle w:val="style179"/>
        <w:numPr>
          <w:ilvl w:val="0"/>
          <w:numId w:val="31"/>
        </w:numPr>
        <w:rPr>
          <w:lang w:val="en-US"/>
        </w:rPr>
      </w:pPr>
      <w:r>
        <w:rPr>
          <w:lang w:val="en-US"/>
        </w:rPr>
        <w:t>Personal responsibility</w:t>
      </w:r>
    </w:p>
    <w:p w14:paraId="B0CDE131">
      <w:pPr>
        <w:pStyle w:val="style179"/>
        <w:numPr>
          <w:ilvl w:val="0"/>
          <w:numId w:val="31"/>
        </w:numPr>
        <w:rPr>
          <w:lang w:val="en-US"/>
        </w:rPr>
      </w:pPr>
      <w:r>
        <w:rPr>
          <w:lang w:val="en-US"/>
        </w:rPr>
        <w:t>Digital awareness</w:t>
      </w:r>
    </w:p>
    <w:p w14:paraId="D33BE3B8">
      <w:pPr>
        <w:pStyle w:val="style179"/>
        <w:numPr>
          <w:ilvl w:val="0"/>
          <w:numId w:val="31"/>
        </w:numPr>
        <w:rPr>
          <w:lang w:val="en-US"/>
        </w:rPr>
      </w:pPr>
      <w:r>
        <w:rPr>
          <w:lang w:val="en-US"/>
        </w:rPr>
        <w:t>Career awareness</w:t>
      </w:r>
    </w:p>
    <w:p w14:paraId="2EAD10C9">
      <w:pPr>
        <w:pStyle w:val="style0"/>
        <w:rPr>
          <w:lang w:val="en-US"/>
        </w:rPr>
      </w:pPr>
      <w:r>
        <w:rPr>
          <w:lang w:val="en-US"/>
        </w:rPr>
        <w:t>Football should open possibilities, not restrict them.</w:t>
      </w:r>
    </w:p>
    <w:p w14:paraId="BDB49896">
      <w:pPr>
        <w:pStyle w:val="style0"/>
        <w:rPr>
          <w:color w:val="7030a0"/>
          <w:lang w:val="en-US"/>
        </w:rPr>
      </w:pPr>
      <w:r>
        <w:rPr>
          <w:color w:val="7030a0"/>
          <w:lang w:val="en-US"/>
        </w:rPr>
        <w:t>6. SAFE &amp; INCLUSIVE FOOTBALL</w:t>
      </w:r>
    </w:p>
    <w:p w14:paraId="0B5CFE80">
      <w:pPr>
        <w:pStyle w:val="style0"/>
        <w:rPr>
          <w:lang w:val="en-US"/>
        </w:rPr>
      </w:pPr>
      <w:r>
        <w:rPr>
          <w:lang w:val="en-US"/>
        </w:rPr>
        <w:t>The safety and welfare of players is fundamental.</w:t>
      </w:r>
    </w:p>
    <w:p w14:paraId="1408A60B">
      <w:pPr>
        <w:pStyle w:val="style0"/>
        <w:rPr>
          <w:lang w:val="en-US"/>
        </w:rPr>
      </w:pPr>
      <w:r>
        <w:rPr>
          <w:lang w:val="en-US"/>
        </w:rPr>
        <w:t>Sporting Pearls Féminin is committed to an environment where girls are:</w:t>
      </w:r>
    </w:p>
    <w:p w14:paraId="D282EBF5">
      <w:pPr>
        <w:pStyle w:val="style179"/>
        <w:numPr>
          <w:ilvl w:val="0"/>
          <w:numId w:val="33"/>
        </w:numPr>
        <w:rPr>
          <w:b/>
          <w:bCs/>
          <w:lang w:val="en-US"/>
        </w:rPr>
      </w:pPr>
      <w:r>
        <w:rPr>
          <w:b/>
          <w:bCs/>
          <w:lang w:val="en-US"/>
        </w:rPr>
        <w:t>Safe.</w:t>
      </w:r>
    </w:p>
    <w:p w14:paraId="2B2C8098">
      <w:pPr>
        <w:pStyle w:val="style179"/>
        <w:numPr>
          <w:ilvl w:val="0"/>
          <w:numId w:val="33"/>
        </w:numPr>
        <w:rPr>
          <w:b/>
          <w:bCs/>
          <w:lang w:val="en-US"/>
        </w:rPr>
      </w:pPr>
      <w:r>
        <w:rPr>
          <w:b/>
          <w:bCs/>
          <w:lang w:val="en-US"/>
        </w:rPr>
        <w:t>Respected.</w:t>
      </w:r>
    </w:p>
    <w:p w14:paraId="C945155C">
      <w:pPr>
        <w:pStyle w:val="style179"/>
        <w:numPr>
          <w:ilvl w:val="0"/>
          <w:numId w:val="33"/>
        </w:numPr>
        <w:rPr>
          <w:b/>
          <w:bCs/>
          <w:lang w:val="en-US"/>
        </w:rPr>
      </w:pPr>
      <w:r>
        <w:rPr>
          <w:b/>
          <w:bCs/>
          <w:lang w:val="en-US"/>
        </w:rPr>
        <w:t>Included.</w:t>
      </w:r>
    </w:p>
    <w:p w14:paraId="CD40FB5C">
      <w:pPr>
        <w:pStyle w:val="style179"/>
        <w:numPr>
          <w:ilvl w:val="0"/>
          <w:numId w:val="33"/>
        </w:numPr>
        <w:rPr>
          <w:b/>
          <w:bCs/>
          <w:lang w:val="en-US"/>
        </w:rPr>
      </w:pPr>
      <w:r>
        <w:rPr>
          <w:b/>
          <w:bCs/>
          <w:lang w:val="en-US"/>
        </w:rPr>
        <w:t>Supported.</w:t>
      </w:r>
    </w:p>
    <w:p w14:paraId="E07BA29F">
      <w:pPr>
        <w:pStyle w:val="style0"/>
        <w:rPr>
          <w:b/>
          <w:bCs/>
          <w:lang w:val="en-US"/>
        </w:rPr>
      </w:pPr>
      <w:r>
        <w:rPr>
          <w:b/>
          <w:bCs/>
          <w:lang w:val="en-US"/>
        </w:rPr>
        <w:t>Encouraged.</w:t>
      </w:r>
    </w:p>
    <w:p w14:paraId="5559794B">
      <w:pPr>
        <w:pStyle w:val="style0"/>
        <w:rPr>
          <w:lang w:val="en-US"/>
        </w:rPr>
      </w:pPr>
      <w:r>
        <w:rPr>
          <w:lang w:val="en-US"/>
        </w:rPr>
        <w:t>Our safeguarding framework should apply throughout training, matches, travel, communication, photography, social media and all other academy activities.</w:t>
      </w:r>
    </w:p>
    <w:p w14:paraId="4395EE69">
      <w:pPr>
        <w:pStyle w:val="style0"/>
        <w:rPr>
          <w:color w:val="7030a0"/>
          <w:lang w:val="en-US"/>
        </w:rPr>
      </w:pPr>
      <w:r>
        <w:rPr>
          <w:color w:val="7030a0"/>
          <w:lang w:val="en-US"/>
        </w:rPr>
        <w:t>7. DEVELOPING WOMEN IN FOOTBALL</w:t>
      </w:r>
    </w:p>
    <w:p w14:paraId="AAD670B9">
      <w:pPr>
        <w:pStyle w:val="style0"/>
        <w:rPr>
          <w:lang w:val="en-US"/>
        </w:rPr>
      </w:pPr>
      <w:r>
        <w:rPr>
          <w:lang w:val="en-US"/>
        </w:rPr>
        <w:t>The future of women's football requires more than players.</w:t>
      </w:r>
    </w:p>
    <w:p w14:paraId="5F3F9621">
      <w:pPr>
        <w:pStyle w:val="style0"/>
        <w:rPr>
          <w:lang w:val="en-US"/>
        </w:rPr>
      </w:pPr>
      <w:r>
        <w:rPr>
          <w:lang w:val="en-US"/>
        </w:rPr>
        <w:t>We want Sporting Pearls Féminin to eventually create pathways for women to participate as:</w:t>
      </w:r>
    </w:p>
    <w:p w14:paraId="5CF324A4">
      <w:pPr>
        <w:pStyle w:val="style179"/>
        <w:numPr>
          <w:ilvl w:val="0"/>
          <w:numId w:val="32"/>
        </w:numPr>
        <w:rPr>
          <w:b/>
          <w:bCs/>
          <w:lang w:val="en-US"/>
        </w:rPr>
      </w:pPr>
      <w:r>
        <w:rPr>
          <w:b/>
          <w:bCs/>
          <w:lang w:val="en-US"/>
        </w:rPr>
        <w:t>Players</w:t>
      </w:r>
    </w:p>
    <w:p w14:paraId="DA73176E">
      <w:pPr>
        <w:pStyle w:val="style179"/>
        <w:numPr>
          <w:ilvl w:val="0"/>
          <w:numId w:val="32"/>
        </w:numPr>
        <w:rPr>
          <w:b/>
          <w:bCs/>
          <w:lang w:val="en-US"/>
        </w:rPr>
      </w:pPr>
      <w:r>
        <w:rPr>
          <w:b/>
          <w:bCs/>
          <w:lang w:val="en-US"/>
        </w:rPr>
        <w:t>Coaches</w:t>
      </w:r>
    </w:p>
    <w:p w14:paraId="4C2A278D">
      <w:pPr>
        <w:pStyle w:val="style179"/>
        <w:numPr>
          <w:ilvl w:val="0"/>
          <w:numId w:val="32"/>
        </w:numPr>
        <w:rPr>
          <w:b/>
          <w:bCs/>
          <w:lang w:val="en-US"/>
        </w:rPr>
      </w:pPr>
      <w:r>
        <w:rPr>
          <w:b/>
          <w:bCs/>
          <w:lang w:val="en-US"/>
        </w:rPr>
        <w:t>Goalkeeper coaches</w:t>
      </w:r>
    </w:p>
    <w:p w14:paraId="DB4C3941">
      <w:pPr>
        <w:pStyle w:val="style179"/>
        <w:numPr>
          <w:ilvl w:val="0"/>
          <w:numId w:val="32"/>
        </w:numPr>
        <w:rPr>
          <w:b/>
          <w:bCs/>
          <w:lang w:val="en-US"/>
        </w:rPr>
      </w:pPr>
      <w:r>
        <w:rPr>
          <w:b/>
          <w:bCs/>
          <w:lang w:val="en-US"/>
        </w:rPr>
        <w:t>Referees</w:t>
      </w:r>
    </w:p>
    <w:p w14:paraId="47AA8AF1">
      <w:pPr>
        <w:pStyle w:val="style179"/>
        <w:numPr>
          <w:ilvl w:val="0"/>
          <w:numId w:val="32"/>
        </w:numPr>
        <w:rPr>
          <w:b/>
          <w:bCs/>
          <w:lang w:val="en-US"/>
        </w:rPr>
      </w:pPr>
      <w:r>
        <w:rPr>
          <w:b/>
          <w:bCs/>
          <w:lang w:val="en-US"/>
        </w:rPr>
        <w:t>Match officials</w:t>
      </w:r>
    </w:p>
    <w:p w14:paraId="B4EC2154">
      <w:pPr>
        <w:pStyle w:val="style179"/>
        <w:numPr>
          <w:ilvl w:val="0"/>
          <w:numId w:val="32"/>
        </w:numPr>
        <w:rPr>
          <w:b/>
          <w:bCs/>
          <w:lang w:val="en-US"/>
        </w:rPr>
      </w:pPr>
      <w:r>
        <w:rPr>
          <w:b/>
          <w:bCs/>
          <w:lang w:val="en-US"/>
        </w:rPr>
        <w:t>Performance analysts</w:t>
      </w:r>
    </w:p>
    <w:p w14:paraId="54B57A72">
      <w:pPr>
        <w:pStyle w:val="style179"/>
        <w:numPr>
          <w:ilvl w:val="0"/>
          <w:numId w:val="32"/>
        </w:numPr>
        <w:rPr>
          <w:b/>
          <w:bCs/>
          <w:lang w:val="en-US"/>
        </w:rPr>
      </w:pPr>
      <w:r>
        <w:rPr>
          <w:b/>
          <w:bCs/>
          <w:lang w:val="en-US"/>
        </w:rPr>
        <w:t>Physiotherapists and sports professionals</w:t>
      </w:r>
    </w:p>
    <w:p w14:paraId="BEA3221C">
      <w:pPr>
        <w:pStyle w:val="style179"/>
        <w:numPr>
          <w:ilvl w:val="0"/>
          <w:numId w:val="32"/>
        </w:numPr>
        <w:rPr>
          <w:b/>
          <w:bCs/>
          <w:lang w:val="en-US"/>
        </w:rPr>
      </w:pPr>
      <w:r>
        <w:rPr>
          <w:b/>
          <w:bCs/>
          <w:lang w:val="en-US"/>
        </w:rPr>
        <w:t>Administrators</w:t>
      </w:r>
    </w:p>
    <w:p w14:paraId="2FC33DEE">
      <w:pPr>
        <w:pStyle w:val="style179"/>
        <w:numPr>
          <w:ilvl w:val="0"/>
          <w:numId w:val="32"/>
        </w:numPr>
        <w:rPr>
          <w:b/>
          <w:bCs/>
          <w:lang w:val="en-US"/>
        </w:rPr>
      </w:pPr>
      <w:r>
        <w:rPr>
          <w:b/>
          <w:bCs/>
          <w:lang w:val="en-US"/>
        </w:rPr>
        <w:t>Team managers</w:t>
      </w:r>
    </w:p>
    <w:p w14:paraId="39BB56EE">
      <w:pPr>
        <w:pStyle w:val="style179"/>
        <w:numPr>
          <w:ilvl w:val="0"/>
          <w:numId w:val="32"/>
        </w:numPr>
        <w:rPr>
          <w:b/>
          <w:bCs/>
          <w:lang w:val="en-US"/>
        </w:rPr>
      </w:pPr>
      <w:r>
        <w:rPr>
          <w:b/>
          <w:bCs/>
          <w:lang w:val="en-US"/>
        </w:rPr>
        <w:t>Mentors</w:t>
      </w:r>
    </w:p>
    <w:p w14:paraId="2DA8E71A">
      <w:pPr>
        <w:pStyle w:val="style0"/>
        <w:rPr>
          <w:b/>
          <w:bCs/>
          <w:lang w:val="en-US"/>
        </w:rPr>
      </w:pPr>
      <w:r>
        <w:rPr>
          <w:b/>
          <w:bCs/>
          <w:lang w:val="en-US"/>
        </w:rPr>
        <w:t>Leaders</w:t>
      </w:r>
    </w:p>
    <w:p w14:paraId="4770A60D">
      <w:pPr>
        <w:pStyle w:val="style0"/>
        <w:rPr>
          <w:lang w:val="en-US"/>
        </w:rPr>
      </w:pPr>
      <w:r>
        <w:rPr>
          <w:lang w:val="en-US"/>
        </w:rPr>
        <w:t>A girl who joins Sporting Pearls today could eventually return as a coach or leader helping develop the next generation.</w:t>
      </w:r>
    </w:p>
    <w:p w14:paraId="C7D2CE21">
      <w:pPr>
        <w:pStyle w:val="style0"/>
        <w:rPr>
          <w:color w:val="7030a0"/>
          <w:lang w:val="en-US"/>
        </w:rPr>
      </w:pPr>
      <w:r>
        <w:rPr>
          <w:color w:val="7030a0"/>
          <w:lang w:val="en-US"/>
        </w:rPr>
        <w:t>8. COMMUNITY IMPACT</w:t>
      </w:r>
    </w:p>
    <w:p w14:paraId="840A7F91">
      <w:pPr>
        <w:pStyle w:val="style0"/>
        <w:rPr>
          <w:lang w:val="en-US"/>
        </w:rPr>
      </w:pPr>
      <w:r>
        <w:rPr>
          <w:lang w:val="en-US"/>
        </w:rPr>
        <w:t>Sporting Pearls Féminin will seek to use football to address wider community needs through appropriate programmes and partnerships.</w:t>
      </w:r>
    </w:p>
    <w:p w14:paraId="63BB5A5D">
      <w:pPr>
        <w:pStyle w:val="style0"/>
        <w:rPr>
          <w:lang w:val="en-US"/>
        </w:rPr>
      </w:pPr>
      <w:r>
        <w:rPr>
          <w:lang w:val="en-US"/>
        </w:rPr>
        <w:t>Potential areas include:</w:t>
      </w:r>
    </w:p>
    <w:p w14:paraId="B36398D5">
      <w:pPr>
        <w:pStyle w:val="style179"/>
        <w:numPr>
          <w:ilvl w:val="0"/>
          <w:numId w:val="34"/>
        </w:numPr>
        <w:rPr>
          <w:b/>
          <w:bCs/>
          <w:lang w:val="en-US"/>
        </w:rPr>
      </w:pPr>
      <w:r>
        <w:rPr>
          <w:b/>
          <w:bCs/>
          <w:lang w:val="en-US"/>
        </w:rPr>
        <w:t>Girls' participation in sport</w:t>
      </w:r>
    </w:p>
    <w:p w14:paraId="D29DAA6B">
      <w:pPr>
        <w:pStyle w:val="style179"/>
        <w:numPr>
          <w:ilvl w:val="0"/>
          <w:numId w:val="34"/>
        </w:numPr>
        <w:rPr>
          <w:b/>
          <w:bCs/>
          <w:lang w:val="en-US"/>
        </w:rPr>
      </w:pPr>
      <w:r>
        <w:rPr>
          <w:b/>
          <w:bCs/>
          <w:lang w:val="en-US"/>
        </w:rPr>
        <w:t>Leadership</w:t>
      </w:r>
    </w:p>
    <w:p w14:paraId="F454AC12">
      <w:pPr>
        <w:pStyle w:val="style179"/>
        <w:numPr>
          <w:ilvl w:val="0"/>
          <w:numId w:val="34"/>
        </w:numPr>
        <w:rPr>
          <w:b/>
          <w:bCs/>
          <w:lang w:val="en-US"/>
        </w:rPr>
      </w:pPr>
      <w:r>
        <w:rPr>
          <w:b/>
          <w:bCs/>
          <w:lang w:val="en-US"/>
        </w:rPr>
        <w:t>Education</w:t>
      </w:r>
    </w:p>
    <w:p w14:paraId="1B61D8B0">
      <w:pPr>
        <w:pStyle w:val="style179"/>
        <w:numPr>
          <w:ilvl w:val="0"/>
          <w:numId w:val="34"/>
        </w:numPr>
        <w:rPr>
          <w:b/>
          <w:bCs/>
          <w:lang w:val="en-US"/>
        </w:rPr>
      </w:pPr>
      <w:r>
        <w:rPr>
          <w:b/>
          <w:bCs/>
          <w:lang w:val="en-US"/>
        </w:rPr>
        <w:t>Mentorship</w:t>
      </w:r>
    </w:p>
    <w:p w14:paraId="805D13A5">
      <w:pPr>
        <w:pStyle w:val="style179"/>
        <w:numPr>
          <w:ilvl w:val="0"/>
          <w:numId w:val="34"/>
        </w:numPr>
        <w:rPr>
          <w:b/>
          <w:bCs/>
          <w:lang w:val="en-US"/>
        </w:rPr>
      </w:pPr>
      <w:r>
        <w:rPr>
          <w:b/>
          <w:bCs/>
          <w:lang w:val="en-US"/>
        </w:rPr>
        <w:t>Community engagement</w:t>
      </w:r>
    </w:p>
    <w:p w14:paraId="2FDE00A8">
      <w:pPr>
        <w:pStyle w:val="style179"/>
        <w:numPr>
          <w:ilvl w:val="0"/>
          <w:numId w:val="34"/>
        </w:numPr>
        <w:rPr>
          <w:b/>
          <w:bCs/>
          <w:lang w:val="en-US"/>
        </w:rPr>
      </w:pPr>
      <w:r>
        <w:rPr>
          <w:b/>
          <w:bCs/>
          <w:lang w:val="en-US"/>
        </w:rPr>
        <w:t>Football festivals</w:t>
      </w:r>
    </w:p>
    <w:p w14:paraId="D052D216">
      <w:pPr>
        <w:pStyle w:val="style179"/>
        <w:numPr>
          <w:ilvl w:val="0"/>
          <w:numId w:val="34"/>
        </w:numPr>
        <w:rPr>
          <w:b/>
          <w:bCs/>
          <w:lang w:val="en-US"/>
        </w:rPr>
      </w:pPr>
      <w:r>
        <w:rPr>
          <w:b/>
          <w:bCs/>
          <w:lang w:val="en-US"/>
        </w:rPr>
        <w:t>School partnerships</w:t>
      </w:r>
    </w:p>
    <w:p w14:paraId="C8C9E504">
      <w:pPr>
        <w:pStyle w:val="style179"/>
        <w:numPr>
          <w:ilvl w:val="0"/>
          <w:numId w:val="34"/>
        </w:numPr>
        <w:rPr>
          <w:b/>
          <w:bCs/>
          <w:lang w:val="en-US"/>
        </w:rPr>
      </w:pPr>
      <w:r>
        <w:rPr>
          <w:b/>
          <w:bCs/>
          <w:lang w:val="en-US"/>
        </w:rPr>
        <w:t>Women's football awareness</w:t>
      </w:r>
    </w:p>
    <w:p w14:paraId="65D263EC">
      <w:pPr>
        <w:pStyle w:val="style0"/>
        <w:rPr>
          <w:lang w:val="en-US"/>
        </w:rPr>
      </w:pPr>
      <w:r>
        <w:rPr>
          <w:lang w:val="en-US"/>
        </w:rPr>
        <w:t>The long-term goal is to create a programme that the community can believe in, participate in and take ownership of.</w:t>
      </w:r>
    </w:p>
    <w:p w14:paraId="A930D34A">
      <w:pPr>
        <w:pStyle w:val="style0"/>
        <w:rPr>
          <w:color w:val="7030a0"/>
          <w:lang w:val="en-US"/>
        </w:rPr>
      </w:pPr>
      <w:r>
        <w:rPr>
          <w:color w:val="7030a0"/>
          <w:lang w:val="en-US"/>
        </w:rPr>
        <w:t>9. OUR DEFINITION OF SUCCESS</w:t>
      </w:r>
    </w:p>
    <w:p w14:paraId="F03E9C07">
      <w:pPr>
        <w:pStyle w:val="style0"/>
        <w:rPr>
          <w:lang w:val="en-US"/>
        </w:rPr>
      </w:pPr>
      <w:r>
        <w:rPr>
          <w:lang w:val="en-US"/>
        </w:rPr>
        <w:t>Success is not simply winning a women's tournament.</w:t>
      </w:r>
    </w:p>
    <w:p w14:paraId="A0072F4C">
      <w:pPr>
        <w:pStyle w:val="style0"/>
        <w:rPr>
          <w:lang w:val="en-US"/>
        </w:rPr>
      </w:pPr>
      <w:r>
        <w:rPr>
          <w:lang w:val="en-US"/>
        </w:rPr>
        <w:t>Success is seeing girls:</w:t>
      </w:r>
    </w:p>
    <w:p w14:paraId="096B15D8">
      <w:pPr>
        <w:pStyle w:val="style0"/>
        <w:rPr>
          <w:b/>
          <w:bCs/>
          <w:lang w:val="en-US"/>
        </w:rPr>
      </w:pPr>
      <w:r>
        <w:rPr>
          <w:b/>
          <w:bCs/>
          <w:lang w:val="en-US"/>
        </w:rPr>
        <w:t>walk onto the pitch with confidence, develop their abilities, discover their voice, support one another and leave with greater possibilities than they had when they arrived.</w:t>
      </w:r>
    </w:p>
    <w:p w14:paraId="D7BF198A">
      <w:pPr>
        <w:pStyle w:val="style0"/>
        <w:rPr>
          <w:b/>
          <w:bCs/>
          <w:lang w:val="en-US"/>
        </w:rPr>
      </w:pPr>
      <w:r>
        <w:rPr>
          <w:b/>
          <w:bCs/>
          <w:lang w:val="en-US"/>
        </w:rPr>
        <w:t>A trophy is a moment.</w:t>
      </w:r>
    </w:p>
    <w:p w14:paraId="FB420260">
      <w:pPr>
        <w:pStyle w:val="style0"/>
        <w:rPr>
          <w:b/>
          <w:bCs/>
          <w:lang w:val="en-US"/>
        </w:rPr>
      </w:pPr>
      <w:r>
        <w:rPr>
          <w:b/>
          <w:bCs/>
          <w:lang w:val="en-US"/>
        </w:rPr>
        <w:t>Development is a legacy.</w:t>
      </w:r>
    </w:p>
    <w:p w14:paraId="B0B5EAF7">
      <w:pPr>
        <w:pStyle w:val="style0"/>
        <w:rPr>
          <w:color w:val="7030a0"/>
          <w:lang w:val="en-US"/>
        </w:rPr>
      </w:pPr>
      <w:r>
        <w:rPr>
          <w:color w:val="7030a0"/>
          <w:lang w:val="en-US"/>
        </w:rPr>
        <w:t>10. OUR FÉMININ PROMISE</w:t>
      </w:r>
    </w:p>
    <w:p w14:paraId="05914CBB">
      <w:pPr>
        <w:pStyle w:val="style0"/>
        <w:rPr>
          <w:lang w:val="en-US"/>
        </w:rPr>
      </w:pPr>
      <w:r>
        <w:rPr>
          <w:lang w:val="en-US"/>
        </w:rPr>
        <w:t>We will create opportunities for girls to play, learn, compete, lead and dream—while ensuring that their safety, dignity, education and development remain at the heart of the programme.</w:t>
      </w:r>
    </w:p>
    <w:p w14:paraId="D14B34F2">
      <w:pPr>
        <w:pStyle w:val="style0"/>
        <w:rPr>
          <w:color w:val="0000ff"/>
          <w:lang w:val="en-US"/>
        </w:rPr>
      </w:pPr>
      <w:r>
        <w:rPr>
          <w:color w:val="0000ff"/>
          <w:lang w:val="en-US"/>
        </w:rPr>
        <w:t>🦋 THE BUTTERFLIES</w:t>
      </w:r>
    </w:p>
    <w:p w14:paraId="FC06FF1C">
      <w:pPr>
        <w:pStyle w:val="style0"/>
        <w:rPr>
          <w:b/>
          <w:bCs/>
          <w:lang w:val="en-US"/>
        </w:rPr>
      </w:pPr>
      <w:r>
        <w:rPr>
          <w:b/>
          <w:bCs/>
          <w:lang w:val="en-US"/>
        </w:rPr>
        <w:t>PLAY. DEVELOP. LEAD. TRANSFORM.</w:t>
      </w:r>
    </w:p>
    <w:p w14:paraId="61C2F945">
      <w:pPr>
        <w:pStyle w:val="style0"/>
        <w:rPr>
          <w:b/>
          <w:bCs/>
          <w:lang w:val="en-US"/>
        </w:rPr>
      </w:pPr>
      <w:r>
        <w:rPr>
          <w:b/>
          <w:bCs/>
          <w:lang w:val="en-US"/>
        </w:rPr>
        <w:t>[ JOIN SPORTING PEARLS FÉMININ ]</w:t>
      </w:r>
    </w:p>
    <w:p w14:paraId="37400A51">
      <w:pPr>
        <w:pStyle w:val="style0"/>
        <w:rPr>
          <w:b/>
          <w:bCs/>
          <w:lang w:val="en-US"/>
        </w:rPr>
      </w:pPr>
      <w:r>
        <w:rPr>
          <w:b/>
          <w:bCs/>
          <w:lang w:val="en-US"/>
        </w:rPr>
        <w:t>[ APPLY FOR A TRIAL ]</w:t>
      </w:r>
    </w:p>
    <w:p w14:paraId="068F5065">
      <w:pPr>
        <w:pStyle w:val="style0"/>
        <w:rPr>
          <w:b/>
          <w:bCs/>
          <w:lang w:val="en-US"/>
        </w:rPr>
      </w:pPr>
      <w:r>
        <w:rPr>
          <w:b/>
          <w:bCs/>
          <w:lang w:val="en-US"/>
        </w:rPr>
        <w:t>[ PARTNER WITH FÉMININ ]</w:t>
      </w:r>
    </w:p>
    <w:p w14:paraId="A6C4FD8F">
      <w:pPr>
        <w:pStyle w:val="style0"/>
        <w:rPr>
          <w:b/>
          <w:bCs/>
          <w:lang w:val="en-US"/>
        </w:rPr>
      </w:pPr>
      <w:r>
        <w:rPr>
          <w:b/>
          <w:bCs/>
          <w:lang w:val="en-US"/>
        </w:rPr>
        <w:t>[ SUPPORT GIRLS' FOOTBALL ]</w:t>
      </w:r>
    </w:p>
    <w:p w14:paraId="5D8C1FA7">
      <w:pPr>
        <w:pStyle w:val="style0"/>
        <w:rPr>
          <w:b/>
          <w:bCs/>
          <w:lang w:val="en-US"/>
        </w:rPr>
      </w:pPr>
      <w:r>
        <w:rPr>
          <w:b/>
          <w:bCs/>
          <w:lang w:val="en-US"/>
        </w:rPr>
        <w:t>Website URL</w:t>
      </w:r>
    </w:p>
    <w:p w14:paraId="4D9C1B3C">
      <w:pPr>
        <w:pStyle w:val="style0"/>
        <w:rPr/>
      </w:pPr>
      <w:r>
        <w:rPr>
          <w:b/>
          <w:bCs/>
          <w:lang w:val="en-US"/>
        </w:rPr>
        <w:t>/academy/sporting-pearls-feminin</w:t>
      </w:r>
      <w:r>
        <w:rPr>
          <w:lang w:val="en-US"/>
        </w:rPr>
        <w:t>/</w:t>
      </w:r>
    </w:p>
    <w:p w14:paraId="8EB15BE2">
      <w:pPr>
        <w:pStyle w:val="style0"/>
        <w:numPr>
          <w:ilvl w:val="0"/>
          <w:numId w:val="0"/>
        </w:numPr>
        <w:rPr>
          <w:color w:val="000080"/>
          <w:sz w:val="28"/>
          <w:szCs w:val="28"/>
          <w:lang w:val="en-US"/>
        </w:rPr>
      </w:pPr>
      <w:r>
        <w:rPr>
          <w:color w:val="000080"/>
          <w:sz w:val="28"/>
          <w:szCs w:val="28"/>
          <w:lang w:val="en-US"/>
        </w:rPr>
        <w:t>Our philosophy is:</w:t>
      </w:r>
    </w:p>
    <w:p w14:paraId="7AEF5F35">
      <w:pPr>
        <w:pStyle w:val="style0"/>
        <w:rPr>
          <w:b/>
          <w:bCs/>
        </w:rPr>
      </w:pPr>
      <w:r>
        <w:rPr>
          <w:b/>
          <w:bCs/>
        </w:rPr>
        <w:t>Discover your potential. Develop your wings. Transform your future.</w:t>
      </w:r>
    </w:p>
    <w:p w14:paraId="6BBAEC7C">
      <w:pPr>
        <w:pStyle w:val="style0"/>
        <w:rPr/>
      </w:pPr>
      <w:r>
        <w:rPr>
          <w:b/>
          <w:bCs/>
        </w:rPr>
        <w:t>The butterfly therefore represents the journey—not perfection, but continuous transformation</w:t>
      </w:r>
      <w:r>
        <w:t>.</w:t>
      </w:r>
    </w:p>
    <w:p w14:paraId="22059AE5">
      <w:pPr>
        <w:pStyle w:val="style0"/>
        <w:rPr/>
      </w:pPr>
    </w:p>
    <w:p w14:paraId="83CF9B8A">
      <w:pPr>
        <w:pStyle w:val="style0"/>
        <w:rPr/>
      </w:pPr>
    </w:p>
    <w:p w14:paraId="C9DFFB74">
      <w:pPr>
        <w:pStyle w:val="style0"/>
        <w:rPr/>
      </w:pPr>
    </w:p>
    <w:p w14:paraId="7851D0AC">
      <w:pPr>
        <w:pStyle w:val="style0"/>
        <w:rPr/>
      </w:pPr>
    </w:p>
    <w:p w14:paraId="AFDECA7F">
      <w:pPr>
        <w:pStyle w:val="style0"/>
        <w:rPr/>
      </w:pPr>
    </w:p>
    <w:p w14:paraId="24B75D19">
      <w:pPr>
        <w:pStyle w:val="style0"/>
        <w:rPr/>
      </w:pPr>
    </w:p>
    <w:p w14:paraId="5B2FBF76">
      <w:pPr>
        <w:pStyle w:val="style0"/>
        <w:rPr>
          <w:color w:val="0000ff"/>
        </w:rPr>
      </w:pPr>
    </w:p>
    <w:p w14:paraId="5CEB78BA">
      <w:pPr>
        <w:pStyle w:val="style0"/>
        <w:rPr>
          <w:lang w:val="en-US"/>
        </w:rPr>
      </w:pPr>
      <w:r>
        <w:rPr>
          <w:color w:val="0000ff"/>
          <w:lang w:val="en-US"/>
        </w:rPr>
        <w:t>GOALKEEPER DEVELOPMENT</w:t>
      </w:r>
    </w:p>
    <w:p w14:paraId="341810B1">
      <w:pPr>
        <w:pStyle w:val="style0"/>
        <w:rPr>
          <w:lang w:val="en-US"/>
        </w:rPr>
      </w:pPr>
      <w:r>
        <w:rPr>
          <w:lang w:val="en-US"/>
        </w:rPr>
        <w:t>At Sporting Pearls Football Academy, we believe the goalkeeper is much more than the player who prevents goals.</w:t>
      </w:r>
    </w:p>
    <w:p w14:paraId="CE9EF103">
      <w:pPr>
        <w:pStyle w:val="style0"/>
        <w:rPr>
          <w:lang w:val="en-US"/>
        </w:rPr>
      </w:pPr>
      <w:r>
        <w:rPr>
          <w:lang w:val="en-US"/>
        </w:rPr>
        <w:t>The modern goalkeeper is an active participant in the team—a defender, communicator, decision-maker, first attacker and leader.</w:t>
      </w:r>
    </w:p>
    <w:p w14:paraId="5881FA27">
      <w:pPr>
        <w:pStyle w:val="style0"/>
        <w:rPr>
          <w:lang w:val="en-US"/>
        </w:rPr>
      </w:pPr>
      <w:r>
        <w:rPr>
          <w:lang w:val="en-US"/>
        </w:rPr>
        <w:t>Our Goalkeeper Development Programme is designed to progressively develop the technical, tactical, physical, psychological and communication qualities required for the position.</w:t>
      </w:r>
    </w:p>
    <w:p w14:paraId="73AB1F57">
      <w:pPr>
        <w:pStyle w:val="style0"/>
        <w:rPr>
          <w:lang w:val="en-US"/>
        </w:rPr>
      </w:pPr>
      <w:r>
        <w:rPr>
          <w:lang w:val="en-US"/>
        </w:rPr>
        <w:t>We develop goalkeepers who can save, think, communicate and play.</w:t>
      </w:r>
    </w:p>
    <w:p w14:paraId="722048DA">
      <w:pPr>
        <w:pStyle w:val="style0"/>
        <w:rPr>
          <w:b/>
          <w:bCs/>
          <w:lang w:val="en-US"/>
        </w:rPr>
      </w:pPr>
      <w:r>
        <w:rPr>
          <w:b/>
          <w:bCs/>
          <w:lang w:val="en-US"/>
        </w:rPr>
        <w:t>1. OUR GOALKEEPING PHILOSOPHY</w:t>
      </w:r>
    </w:p>
    <w:p w14:paraId="418D825B">
      <w:pPr>
        <w:pStyle w:val="style0"/>
        <w:rPr>
          <w:lang w:val="en-US"/>
        </w:rPr>
      </w:pPr>
      <w:r>
        <w:rPr>
          <w:lang w:val="en-US"/>
        </w:rPr>
        <w:t>We want our goalkeepers to be:</w:t>
      </w:r>
    </w:p>
    <w:p w14:paraId="0CB065BB">
      <w:pPr>
        <w:pStyle w:val="style0"/>
        <w:rPr>
          <w:lang w:val="en-US"/>
        </w:rPr>
      </w:pPr>
      <w:r>
        <w:rPr>
          <w:lang w:val="en-US"/>
        </w:rPr>
        <w:t>🧤 Brave</w:t>
      </w:r>
    </w:p>
    <w:p w14:paraId="E4E4DA02">
      <w:pPr>
        <w:pStyle w:val="style0"/>
        <w:rPr>
          <w:lang w:val="en-US"/>
        </w:rPr>
      </w:pPr>
      <w:r>
        <w:rPr>
          <w:lang w:val="en-US"/>
        </w:rPr>
        <w:t>Willing to make decisions and take responsibility.</w:t>
      </w:r>
    </w:p>
    <w:p w14:paraId="4D4755E7">
      <w:pPr>
        <w:pStyle w:val="style0"/>
        <w:rPr>
          <w:lang w:val="en-US"/>
        </w:rPr>
      </w:pPr>
      <w:r>
        <w:rPr>
          <w:lang w:val="en-US"/>
        </w:rPr>
        <w:t>🧠 Intelligent</w:t>
      </w:r>
    </w:p>
    <w:p w14:paraId="E38365C4">
      <w:pPr>
        <w:pStyle w:val="style0"/>
        <w:rPr>
          <w:lang w:val="en-US"/>
        </w:rPr>
      </w:pPr>
      <w:r>
        <w:rPr>
          <w:lang w:val="en-US"/>
        </w:rPr>
        <w:t>Able to read the game and anticipate situations.</w:t>
      </w:r>
    </w:p>
    <w:p w14:paraId="97477BC6">
      <w:pPr>
        <w:pStyle w:val="style0"/>
        <w:rPr>
          <w:lang w:val="en-US"/>
        </w:rPr>
      </w:pPr>
      <w:r>
        <w:rPr>
          <w:lang w:val="en-US"/>
        </w:rPr>
        <w:t>🗣️ Communicative</w:t>
      </w:r>
    </w:p>
    <w:p w14:paraId="D90DF61A">
      <w:pPr>
        <w:pStyle w:val="style0"/>
        <w:rPr>
          <w:lang w:val="en-US"/>
        </w:rPr>
      </w:pPr>
      <w:r>
        <w:rPr>
          <w:lang w:val="en-US"/>
        </w:rPr>
        <w:t>Able to organize and support teammates.</w:t>
      </w:r>
    </w:p>
    <w:p w14:paraId="FAFA0C06">
      <w:pPr>
        <w:pStyle w:val="style0"/>
        <w:rPr>
          <w:lang w:val="en-US"/>
        </w:rPr>
      </w:pPr>
      <w:r>
        <w:rPr>
          <w:lang w:val="en-US"/>
        </w:rPr>
        <w:t>⚽ Comfortable With the Ball</w:t>
      </w:r>
    </w:p>
    <w:p w14:paraId="C0FAA32E">
      <w:pPr>
        <w:pStyle w:val="style0"/>
        <w:rPr>
          <w:lang w:val="en-US"/>
        </w:rPr>
      </w:pPr>
      <w:r>
        <w:rPr>
          <w:lang w:val="en-US"/>
        </w:rPr>
        <w:t>Capable of contributing to possession and build-up.</w:t>
      </w:r>
    </w:p>
    <w:p w14:paraId="994E21BE">
      <w:pPr>
        <w:pStyle w:val="style0"/>
        <w:rPr>
          <w:lang w:val="en-US"/>
        </w:rPr>
      </w:pPr>
      <w:r>
        <w:rPr>
          <w:lang w:val="en-US"/>
        </w:rPr>
        <w:t>🎯 Decisive</w:t>
      </w:r>
    </w:p>
    <w:p w14:paraId="010D52A2">
      <w:pPr>
        <w:pStyle w:val="style0"/>
        <w:rPr>
          <w:lang w:val="en-US"/>
        </w:rPr>
      </w:pPr>
      <w:r>
        <w:rPr>
          <w:lang w:val="en-US"/>
        </w:rPr>
        <w:t>Able to make clear decisions under pressure.</w:t>
      </w:r>
    </w:p>
    <w:p w14:paraId="97011EA8">
      <w:pPr>
        <w:pStyle w:val="style0"/>
        <w:rPr>
          <w:lang w:val="en-US"/>
        </w:rPr>
      </w:pPr>
      <w:r>
        <w:rPr>
          <w:lang w:val="en-US"/>
        </w:rPr>
        <w:t>💪 Resilient</w:t>
      </w:r>
    </w:p>
    <w:p w14:paraId="2033D214">
      <w:pPr>
        <w:pStyle w:val="style0"/>
        <w:rPr>
          <w:lang w:val="en-US"/>
        </w:rPr>
      </w:pPr>
      <w:r>
        <w:rPr>
          <w:lang w:val="en-US"/>
        </w:rPr>
        <w:t>Able to respond positively to mistakes and setbacks.</w:t>
      </w:r>
    </w:p>
    <w:p w14:paraId="001285F2">
      <w:pPr>
        <w:pStyle w:val="style0"/>
        <w:rPr>
          <w:b/>
          <w:bCs/>
          <w:lang w:val="en-US"/>
        </w:rPr>
      </w:pPr>
      <w:r>
        <w:rPr>
          <w:b/>
          <w:bCs/>
          <w:lang w:val="en-US"/>
        </w:rPr>
        <w:t>2. THE FIVE PILLARS OF GOALKEEPER DEVELOPMENT</w:t>
      </w:r>
    </w:p>
    <w:p w14:paraId="4BA35BCC">
      <w:pPr>
        <w:pStyle w:val="style0"/>
        <w:rPr>
          <w:lang w:val="en-US"/>
        </w:rPr>
      </w:pPr>
      <w:r>
        <w:rPr>
          <w:lang w:val="en-US"/>
        </w:rPr>
        <w:t>Our goalkeeper curriculum develops five interconnected areas.</w:t>
      </w:r>
    </w:p>
    <w:p w14:paraId="053250B1">
      <w:pPr>
        <w:pStyle w:val="style0"/>
        <w:rPr>
          <w:lang w:val="en-US"/>
        </w:rPr>
      </w:pPr>
      <w:r>
        <w:rPr>
          <w:lang w:val="en-US"/>
        </w:rPr>
        <w:t>🧤</w:t>
      </w:r>
      <w:r>
        <w:rPr>
          <w:color w:val="bf0000"/>
          <w:lang w:val="en-US"/>
        </w:rPr>
        <w:t xml:space="preserve"> 1. TECHNICAL</w:t>
      </w:r>
    </w:p>
    <w:p w14:paraId="06524AA8">
      <w:pPr>
        <w:pStyle w:val="style0"/>
        <w:rPr>
          <w:lang w:val="en-US"/>
        </w:rPr>
      </w:pPr>
      <w:r>
        <w:rPr>
          <w:lang w:val="en-US"/>
        </w:rPr>
        <w:t>Players progressively develop:</w:t>
      </w:r>
    </w:p>
    <w:p w14:paraId="C0760370">
      <w:pPr>
        <w:pStyle w:val="style0"/>
        <w:rPr>
          <w:lang w:val="en-US"/>
        </w:rPr>
      </w:pPr>
      <w:r>
        <w:rPr>
          <w:lang w:val="en-US"/>
        </w:rPr>
        <w:t>Ready position</w:t>
      </w:r>
    </w:p>
    <w:p w14:paraId="2EBBB1A1">
      <w:pPr>
        <w:pStyle w:val="style0"/>
        <w:rPr>
          <w:lang w:val="en-US"/>
        </w:rPr>
      </w:pPr>
      <w:r>
        <w:rPr>
          <w:lang w:val="en-US"/>
        </w:rPr>
        <w:t>Footwork</w:t>
      </w:r>
    </w:p>
    <w:p w14:paraId="B14C6C8D">
      <w:pPr>
        <w:pStyle w:val="style0"/>
        <w:rPr>
          <w:lang w:val="en-US"/>
        </w:rPr>
      </w:pPr>
      <w:r>
        <w:rPr>
          <w:lang w:val="en-US"/>
        </w:rPr>
        <w:t>Handling</w:t>
      </w:r>
    </w:p>
    <w:p w14:paraId="D85E721A">
      <w:pPr>
        <w:pStyle w:val="style0"/>
        <w:rPr>
          <w:lang w:val="en-US"/>
        </w:rPr>
      </w:pPr>
      <w:r>
        <w:rPr>
          <w:lang w:val="en-US"/>
        </w:rPr>
        <w:t>Catching</w:t>
      </w:r>
    </w:p>
    <w:p w14:paraId="1D4BEE19">
      <w:pPr>
        <w:pStyle w:val="style0"/>
        <w:rPr>
          <w:lang w:val="en-US"/>
        </w:rPr>
      </w:pPr>
      <w:r>
        <w:rPr>
          <w:lang w:val="en-US"/>
        </w:rPr>
        <w:t>Ball security</w:t>
      </w:r>
    </w:p>
    <w:p w14:paraId="CD9680C5">
      <w:pPr>
        <w:pStyle w:val="style0"/>
        <w:rPr>
          <w:lang w:val="en-US"/>
        </w:rPr>
      </w:pPr>
      <w:r>
        <w:rPr>
          <w:lang w:val="en-US"/>
        </w:rPr>
        <w:t>Diving techniques</w:t>
      </w:r>
    </w:p>
    <w:p w14:paraId="8086A51C">
      <w:pPr>
        <w:pStyle w:val="style0"/>
        <w:rPr>
          <w:lang w:val="en-US"/>
        </w:rPr>
      </w:pPr>
      <w:r>
        <w:rPr>
          <w:lang w:val="en-US"/>
        </w:rPr>
        <w:t>Parrying</w:t>
      </w:r>
    </w:p>
    <w:p w14:paraId="EDC5202F">
      <w:pPr>
        <w:pStyle w:val="style0"/>
        <w:rPr>
          <w:lang w:val="en-US"/>
        </w:rPr>
      </w:pPr>
      <w:r>
        <w:rPr>
          <w:lang w:val="en-US"/>
        </w:rPr>
        <w:t>Distribution</w:t>
      </w:r>
    </w:p>
    <w:p w14:paraId="47673643">
      <w:pPr>
        <w:pStyle w:val="style0"/>
        <w:rPr>
          <w:lang w:val="en-US"/>
        </w:rPr>
      </w:pPr>
      <w:r>
        <w:rPr>
          <w:lang w:val="en-US"/>
        </w:rPr>
        <w:t>Passing</w:t>
      </w:r>
    </w:p>
    <w:p w14:paraId="CE3380EF">
      <w:pPr>
        <w:pStyle w:val="style0"/>
        <w:rPr>
          <w:lang w:val="en-US"/>
        </w:rPr>
      </w:pPr>
      <w:r>
        <w:rPr>
          <w:lang w:val="en-US"/>
        </w:rPr>
        <w:t>Receiving</w:t>
      </w:r>
    </w:p>
    <w:p w14:paraId="08126218">
      <w:pPr>
        <w:pStyle w:val="style0"/>
        <w:rPr>
          <w:lang w:val="en-US"/>
        </w:rPr>
      </w:pPr>
      <w:r>
        <w:rPr>
          <w:lang w:val="en-US"/>
        </w:rPr>
        <w:t>Throwing</w:t>
      </w:r>
    </w:p>
    <w:p w14:paraId="46B82CF2">
      <w:pPr>
        <w:pStyle w:val="style0"/>
        <w:rPr>
          <w:lang w:val="en-US"/>
        </w:rPr>
      </w:pPr>
      <w:r>
        <w:rPr>
          <w:lang w:val="en-US"/>
        </w:rPr>
        <w:t>Kicking</w:t>
      </w:r>
    </w:p>
    <w:p w14:paraId="1E55C98E">
      <w:pPr>
        <w:pStyle w:val="style0"/>
        <w:rPr>
          <w:lang w:val="en-US"/>
        </w:rPr>
      </w:pPr>
      <w:r>
        <w:rPr>
          <w:lang w:val="en-US"/>
        </w:rPr>
        <w:t>Cross management</w:t>
      </w:r>
    </w:p>
    <w:p w14:paraId="ACFDAC50">
      <w:pPr>
        <w:pStyle w:val="style0"/>
        <w:rPr>
          <w:lang w:val="en-US"/>
        </w:rPr>
      </w:pPr>
      <w:r>
        <w:rPr>
          <w:lang w:val="en-US"/>
        </w:rPr>
        <w:t>1v1 techniques</w:t>
      </w:r>
    </w:p>
    <w:p w14:paraId="A81A38D0">
      <w:pPr>
        <w:pStyle w:val="style0"/>
        <w:rPr>
          <w:lang w:val="en-US"/>
        </w:rPr>
      </w:pPr>
      <w:r>
        <w:rPr>
          <w:lang w:val="en-US"/>
        </w:rPr>
        <w:t>Training should be age-appropriate and progressively increase in complexity.</w:t>
      </w:r>
    </w:p>
    <w:p w14:paraId="9A4018AF">
      <w:pPr>
        <w:pStyle w:val="style0"/>
        <w:rPr>
          <w:b/>
          <w:bCs/>
          <w:lang w:val="en-US"/>
        </w:rPr>
      </w:pPr>
      <w:r>
        <w:rPr>
          <w:b/>
          <w:bCs/>
          <w:lang w:val="en-US"/>
        </w:rPr>
        <w:t>3. 🧠 TACTICAL DEVELOPMENT</w:t>
      </w:r>
    </w:p>
    <w:p w14:paraId="A3A3B268">
      <w:pPr>
        <w:pStyle w:val="style0"/>
        <w:rPr>
          <w:lang w:val="en-US"/>
        </w:rPr>
      </w:pPr>
      <w:r>
        <w:rPr>
          <w:lang w:val="en-US"/>
        </w:rPr>
        <w:t>Goalkeepers must understand the game beyond their penalty area.</w:t>
      </w:r>
    </w:p>
    <w:p w14:paraId="CA2E60C1">
      <w:pPr>
        <w:pStyle w:val="style0"/>
        <w:rPr>
          <w:lang w:val="en-US"/>
        </w:rPr>
      </w:pPr>
      <w:r>
        <w:rPr>
          <w:lang w:val="en-US"/>
        </w:rPr>
        <w:t>We develop:</w:t>
      </w:r>
    </w:p>
    <w:p w14:paraId="B56B084C">
      <w:pPr>
        <w:pStyle w:val="style0"/>
        <w:rPr>
          <w:lang w:val="en-US"/>
        </w:rPr>
      </w:pPr>
      <w:r>
        <w:rPr>
          <w:lang w:val="en-US"/>
        </w:rPr>
        <w:t>Starting position</w:t>
      </w:r>
    </w:p>
    <w:p w14:paraId="44609353">
      <w:pPr>
        <w:pStyle w:val="style0"/>
        <w:rPr>
          <w:lang w:val="en-US"/>
        </w:rPr>
      </w:pPr>
      <w:r>
        <w:rPr>
          <w:lang w:val="en-US"/>
        </w:rPr>
        <w:t>Position relative to the ball</w:t>
      </w:r>
    </w:p>
    <w:p w14:paraId="EC491415">
      <w:pPr>
        <w:pStyle w:val="style0"/>
        <w:rPr>
          <w:lang w:val="en-US"/>
        </w:rPr>
      </w:pPr>
      <w:r>
        <w:rPr>
          <w:lang w:val="en-US"/>
        </w:rPr>
        <w:t>Position relative to defenders</w:t>
      </w:r>
    </w:p>
    <w:p w14:paraId="3145BE52">
      <w:pPr>
        <w:pStyle w:val="style0"/>
        <w:rPr>
          <w:lang w:val="en-US"/>
        </w:rPr>
      </w:pPr>
      <w:r>
        <w:rPr>
          <w:lang w:val="en-US"/>
        </w:rPr>
        <w:t>Angle management</w:t>
      </w:r>
    </w:p>
    <w:p w14:paraId="A3116CF0">
      <w:pPr>
        <w:pStyle w:val="style0"/>
        <w:rPr>
          <w:lang w:val="en-US"/>
        </w:rPr>
      </w:pPr>
      <w:r>
        <w:rPr>
          <w:lang w:val="en-US"/>
        </w:rPr>
        <w:t>Depth</w:t>
      </w:r>
    </w:p>
    <w:p w14:paraId="CCDA505D">
      <w:pPr>
        <w:pStyle w:val="style0"/>
        <w:rPr>
          <w:lang w:val="en-US"/>
        </w:rPr>
      </w:pPr>
      <w:r>
        <w:rPr>
          <w:lang w:val="en-US"/>
        </w:rPr>
        <w:t>Defensive organisation</w:t>
      </w:r>
    </w:p>
    <w:p w14:paraId="A9D26673">
      <w:pPr>
        <w:pStyle w:val="style0"/>
        <w:rPr>
          <w:lang w:val="en-US"/>
        </w:rPr>
      </w:pPr>
      <w:r>
        <w:rPr>
          <w:lang w:val="en-US"/>
        </w:rPr>
        <w:t>Anticipation</w:t>
      </w:r>
    </w:p>
    <w:p w14:paraId="297C6EF4">
      <w:pPr>
        <w:pStyle w:val="style0"/>
        <w:rPr>
          <w:lang w:val="en-US"/>
        </w:rPr>
      </w:pPr>
      <w:r>
        <w:rPr>
          <w:lang w:val="en-US"/>
        </w:rPr>
        <w:t>Cross management</w:t>
      </w:r>
    </w:p>
    <w:p w14:paraId="4A8CD717">
      <w:pPr>
        <w:pStyle w:val="style0"/>
        <w:rPr>
          <w:lang w:val="en-US"/>
        </w:rPr>
      </w:pPr>
      <w:r>
        <w:rPr>
          <w:lang w:val="en-US"/>
        </w:rPr>
        <w:t>1v1 decision-making</w:t>
      </w:r>
    </w:p>
    <w:p w14:paraId="D96A6B14">
      <w:pPr>
        <w:pStyle w:val="style0"/>
        <w:rPr>
          <w:lang w:val="en-US"/>
        </w:rPr>
      </w:pPr>
      <w:r>
        <w:rPr>
          <w:lang w:val="en-US"/>
        </w:rPr>
        <w:t>Transition</w:t>
      </w:r>
    </w:p>
    <w:p w14:paraId="09B1A5E0">
      <w:pPr>
        <w:pStyle w:val="style0"/>
        <w:rPr>
          <w:lang w:val="en-US"/>
        </w:rPr>
      </w:pPr>
      <w:r>
        <w:rPr>
          <w:lang w:val="en-US"/>
        </w:rPr>
        <w:t>Build-up play</w:t>
      </w:r>
    </w:p>
    <w:p w14:paraId="9A5F2B78">
      <w:pPr>
        <w:pStyle w:val="style0"/>
        <w:rPr>
          <w:lang w:val="en-US"/>
        </w:rPr>
      </w:pPr>
      <w:r>
        <w:rPr>
          <w:lang w:val="en-US"/>
        </w:rPr>
        <w:t>Supporting the defensive line</w:t>
      </w:r>
    </w:p>
    <w:p w14:paraId="2E4C49D1">
      <w:pPr>
        <w:pStyle w:val="style0"/>
        <w:rPr>
          <w:lang w:val="en-US"/>
        </w:rPr>
      </w:pPr>
      <w:r>
        <w:rPr>
          <w:lang w:val="en-US"/>
        </w:rPr>
        <w:t>We encourage the goalkeeper to constantly scan:</w:t>
      </w:r>
    </w:p>
    <w:p w14:paraId="4FFA16BF">
      <w:pPr>
        <w:pStyle w:val="style0"/>
        <w:rPr>
          <w:lang w:val="en-US"/>
        </w:rPr>
      </w:pPr>
      <w:r>
        <w:rPr>
          <w:lang w:val="en-US"/>
        </w:rPr>
        <w:t>Ball → Teammates → Opponents → Space</w:t>
      </w:r>
    </w:p>
    <w:p w14:paraId="96C675CE">
      <w:pPr>
        <w:pStyle w:val="style0"/>
        <w:rPr>
          <w:b/>
          <w:bCs/>
          <w:lang w:val="en-US"/>
        </w:rPr>
      </w:pPr>
      <w:r>
        <w:rPr>
          <w:b/>
          <w:bCs/>
          <w:lang w:val="en-US"/>
        </w:rPr>
        <w:t>4. ⚽ GOALKEEPER AS THE FIRST ATTACKER</w:t>
      </w:r>
    </w:p>
    <w:p w14:paraId="4CCB8187">
      <w:pPr>
        <w:pStyle w:val="style0"/>
        <w:rPr>
          <w:lang w:val="en-US"/>
        </w:rPr>
      </w:pPr>
      <w:r>
        <w:rPr>
          <w:lang w:val="en-US"/>
        </w:rPr>
        <w:t>Modern football requires goalkeepers to contribute to the team's possession.</w:t>
      </w:r>
    </w:p>
    <w:p w14:paraId="DB6738DF">
      <w:pPr>
        <w:pStyle w:val="style0"/>
        <w:rPr>
          <w:lang w:val="en-US"/>
        </w:rPr>
      </w:pPr>
      <w:r>
        <w:rPr>
          <w:lang w:val="en-US"/>
        </w:rPr>
        <w:t>Players develop:</w:t>
      </w:r>
    </w:p>
    <w:p w14:paraId="4F771843">
      <w:pPr>
        <w:pStyle w:val="style0"/>
        <w:rPr>
          <w:lang w:val="en-US"/>
        </w:rPr>
      </w:pPr>
      <w:r>
        <w:rPr>
          <w:lang w:val="en-US"/>
        </w:rPr>
        <w:t>Receiving under pressure</w:t>
      </w:r>
    </w:p>
    <w:p w14:paraId="F771C152">
      <w:pPr>
        <w:pStyle w:val="style0"/>
        <w:rPr>
          <w:lang w:val="en-US"/>
        </w:rPr>
      </w:pPr>
      <w:r>
        <w:rPr>
          <w:lang w:val="en-US"/>
        </w:rPr>
        <w:t>Passing with both feet where appropriate</w:t>
      </w:r>
    </w:p>
    <w:p w14:paraId="0E6B6B9B">
      <w:pPr>
        <w:pStyle w:val="style0"/>
        <w:rPr>
          <w:lang w:val="en-US"/>
        </w:rPr>
      </w:pPr>
      <w:r>
        <w:rPr>
          <w:lang w:val="en-US"/>
        </w:rPr>
        <w:t>Short distribution</w:t>
      </w:r>
    </w:p>
    <w:p w14:paraId="EFDBF26F">
      <w:pPr>
        <w:pStyle w:val="style0"/>
        <w:rPr>
          <w:lang w:val="en-US"/>
        </w:rPr>
      </w:pPr>
      <w:r>
        <w:rPr>
          <w:lang w:val="en-US"/>
        </w:rPr>
        <w:t>Medium distribution</w:t>
      </w:r>
    </w:p>
    <w:p w14:paraId="294FB8E3">
      <w:pPr>
        <w:pStyle w:val="style0"/>
        <w:rPr>
          <w:lang w:val="en-US"/>
        </w:rPr>
      </w:pPr>
      <w:r>
        <w:rPr>
          <w:lang w:val="en-US"/>
        </w:rPr>
        <w:t>Long distribution</w:t>
      </w:r>
    </w:p>
    <w:p w14:paraId="A53C2B2F">
      <w:pPr>
        <w:pStyle w:val="style0"/>
        <w:rPr>
          <w:lang w:val="en-US"/>
        </w:rPr>
      </w:pPr>
      <w:r>
        <w:rPr>
          <w:lang w:val="en-US"/>
        </w:rPr>
        <w:t>Playing through pressure</w:t>
      </w:r>
    </w:p>
    <w:p w14:paraId="E3337477">
      <w:pPr>
        <w:pStyle w:val="style0"/>
        <w:rPr>
          <w:lang w:val="en-US"/>
        </w:rPr>
      </w:pPr>
      <w:r>
        <w:rPr>
          <w:lang w:val="en-US"/>
        </w:rPr>
        <w:t>Supporting build-up</w:t>
      </w:r>
    </w:p>
    <w:p w14:paraId="4A10807F">
      <w:pPr>
        <w:pStyle w:val="style0"/>
        <w:rPr>
          <w:lang w:val="en-US"/>
        </w:rPr>
      </w:pPr>
      <w:r>
        <w:rPr>
          <w:lang w:val="en-US"/>
        </w:rPr>
        <w:t>Recognising when to play short or long</w:t>
      </w:r>
    </w:p>
    <w:p w14:paraId="EE08F722">
      <w:pPr>
        <w:pStyle w:val="style0"/>
        <w:rPr>
          <w:lang w:val="en-US"/>
        </w:rPr>
      </w:pPr>
      <w:r>
        <w:rPr>
          <w:lang w:val="en-US"/>
        </w:rPr>
        <w:t>The goalkeeper should understand:</w:t>
      </w:r>
    </w:p>
    <w:p w14:paraId="528888C2">
      <w:pPr>
        <w:pStyle w:val="style0"/>
        <w:rPr>
          <w:lang w:val="en-US"/>
        </w:rPr>
      </w:pPr>
      <w:r>
        <w:rPr>
          <w:lang w:val="en-US"/>
        </w:rPr>
        <w:t>"What is my best option after I regain possession?"</w:t>
      </w:r>
    </w:p>
    <w:p w14:paraId="F985C8F1">
      <w:pPr>
        <w:pStyle w:val="style0"/>
        <w:rPr>
          <w:b/>
          <w:bCs/>
          <w:lang w:val="en-US"/>
        </w:rPr>
      </w:pPr>
      <w:r>
        <w:rPr>
          <w:b/>
          <w:bCs/>
          <w:lang w:val="en-US"/>
        </w:rPr>
        <w:t>5. 💪 PHYSICAL DEVELOPMENT</w:t>
      </w:r>
    </w:p>
    <w:p w14:paraId="B601D70D">
      <w:pPr>
        <w:pStyle w:val="style0"/>
        <w:rPr>
          <w:lang w:val="en-US"/>
        </w:rPr>
      </w:pPr>
      <w:r>
        <w:rPr>
          <w:lang w:val="en-US"/>
        </w:rPr>
        <w:t>Goalkeeper physical development should be appropriate to the player's age and stage of maturation.</w:t>
      </w:r>
    </w:p>
    <w:p w14:paraId="16E6DAC5">
      <w:pPr>
        <w:pStyle w:val="style0"/>
        <w:rPr>
          <w:lang w:val="en-US"/>
        </w:rPr>
      </w:pPr>
      <w:r>
        <w:rPr>
          <w:lang w:val="en-US"/>
        </w:rPr>
        <w:t>Areas include:</w:t>
      </w:r>
    </w:p>
    <w:p w14:paraId="CC4E6770">
      <w:pPr>
        <w:pStyle w:val="style0"/>
        <w:rPr>
          <w:lang w:val="en-US"/>
        </w:rPr>
      </w:pPr>
      <w:r>
        <w:rPr>
          <w:lang w:val="en-US"/>
        </w:rPr>
        <w:t>Coordination</w:t>
      </w:r>
    </w:p>
    <w:p w14:paraId="C5A55183">
      <w:pPr>
        <w:pStyle w:val="style0"/>
        <w:rPr>
          <w:lang w:val="en-US"/>
        </w:rPr>
      </w:pPr>
      <w:r>
        <w:rPr>
          <w:lang w:val="en-US"/>
        </w:rPr>
        <w:t>Balance</w:t>
      </w:r>
    </w:p>
    <w:p w14:paraId="5212AF42">
      <w:pPr>
        <w:pStyle w:val="style0"/>
        <w:rPr>
          <w:lang w:val="en-US"/>
        </w:rPr>
      </w:pPr>
      <w:r>
        <w:rPr>
          <w:lang w:val="en-US"/>
        </w:rPr>
        <w:t>Agility</w:t>
      </w:r>
    </w:p>
    <w:p w14:paraId="E2C23889">
      <w:pPr>
        <w:pStyle w:val="style0"/>
        <w:rPr>
          <w:lang w:val="en-US"/>
        </w:rPr>
      </w:pPr>
      <w:r>
        <w:rPr>
          <w:lang w:val="en-US"/>
        </w:rPr>
        <w:t>Reaction</w:t>
      </w:r>
    </w:p>
    <w:p w14:paraId="1FD41169">
      <w:pPr>
        <w:pStyle w:val="style0"/>
        <w:rPr>
          <w:lang w:val="en-US"/>
        </w:rPr>
      </w:pPr>
      <w:r>
        <w:rPr>
          <w:lang w:val="en-US"/>
        </w:rPr>
        <w:t>Explosive movement</w:t>
      </w:r>
    </w:p>
    <w:p w14:paraId="F7979347">
      <w:pPr>
        <w:pStyle w:val="style0"/>
        <w:rPr>
          <w:lang w:val="en-US"/>
        </w:rPr>
      </w:pPr>
      <w:r>
        <w:rPr>
          <w:lang w:val="en-US"/>
        </w:rPr>
        <w:t>Jumping and landing</w:t>
      </w:r>
    </w:p>
    <w:p w14:paraId="F2CBE870">
      <w:pPr>
        <w:pStyle w:val="style0"/>
        <w:rPr>
          <w:lang w:val="en-US"/>
        </w:rPr>
      </w:pPr>
      <w:r>
        <w:rPr>
          <w:lang w:val="en-US"/>
        </w:rPr>
        <w:t>Change of direction</w:t>
      </w:r>
    </w:p>
    <w:p w14:paraId="7B196F4A">
      <w:pPr>
        <w:pStyle w:val="style0"/>
        <w:rPr>
          <w:lang w:val="en-US"/>
        </w:rPr>
      </w:pPr>
      <w:r>
        <w:rPr>
          <w:lang w:val="en-US"/>
        </w:rPr>
        <w:t>Mobility</w:t>
      </w:r>
    </w:p>
    <w:p w14:paraId="E5312567">
      <w:pPr>
        <w:pStyle w:val="style0"/>
        <w:rPr>
          <w:lang w:val="en-US"/>
        </w:rPr>
      </w:pPr>
      <w:r>
        <w:rPr>
          <w:lang w:val="en-US"/>
        </w:rPr>
        <w:t>Movement efficiency</w:t>
      </w:r>
    </w:p>
    <w:p w14:paraId="31BFDE7D">
      <w:pPr>
        <w:pStyle w:val="style0"/>
        <w:rPr>
          <w:lang w:val="en-US"/>
        </w:rPr>
      </w:pPr>
      <w:r>
        <w:rPr>
          <w:lang w:val="en-US"/>
        </w:rPr>
        <w:t>The emphasis should be on quality movement and safe technique, rather than simply making training harder.</w:t>
      </w:r>
    </w:p>
    <w:p w14:paraId="2A43D402">
      <w:pPr>
        <w:pStyle w:val="style0"/>
        <w:rPr>
          <w:b/>
          <w:bCs/>
          <w:lang w:val="en-US"/>
        </w:rPr>
      </w:pPr>
      <w:r>
        <w:rPr>
          <w:b/>
          <w:bCs/>
          <w:lang w:val="en-US"/>
        </w:rPr>
        <w:t>6. 🧠 PSYCHOLOGICAL DEVELOPMENT</w:t>
      </w:r>
    </w:p>
    <w:p w14:paraId="8903FD9F">
      <w:pPr>
        <w:pStyle w:val="style0"/>
        <w:rPr>
          <w:lang w:val="en-US"/>
        </w:rPr>
      </w:pPr>
      <w:r>
        <w:rPr>
          <w:lang w:val="en-US"/>
        </w:rPr>
        <w:t>Goalkeeping can involve moments of significant responsibility.</w:t>
      </w:r>
    </w:p>
    <w:p w14:paraId="C521F1F0">
      <w:pPr>
        <w:pStyle w:val="style0"/>
        <w:rPr>
          <w:lang w:val="en-US"/>
        </w:rPr>
      </w:pPr>
      <w:r>
        <w:rPr>
          <w:lang w:val="en-US"/>
        </w:rPr>
        <w:t>We therefore develop:</w:t>
      </w:r>
    </w:p>
    <w:p w14:paraId="0F3B0466">
      <w:pPr>
        <w:pStyle w:val="style0"/>
        <w:rPr>
          <w:lang w:val="en-US"/>
        </w:rPr>
      </w:pPr>
      <w:r>
        <w:rPr>
          <w:lang w:val="en-US"/>
        </w:rPr>
        <w:t>Concentration</w:t>
      </w:r>
    </w:p>
    <w:p w14:paraId="379AC7EB">
      <w:pPr>
        <w:pStyle w:val="style0"/>
        <w:rPr>
          <w:lang w:val="en-US"/>
        </w:rPr>
      </w:pPr>
      <w:r>
        <w:rPr>
          <w:lang w:val="en-US"/>
        </w:rPr>
        <w:t>Confidence</w:t>
      </w:r>
    </w:p>
    <w:p w14:paraId="130427ED">
      <w:pPr>
        <w:pStyle w:val="style0"/>
        <w:rPr>
          <w:lang w:val="en-US"/>
        </w:rPr>
      </w:pPr>
      <w:r>
        <w:rPr>
          <w:lang w:val="en-US"/>
        </w:rPr>
        <w:t>Composure</w:t>
      </w:r>
    </w:p>
    <w:p w14:paraId="584E950A">
      <w:pPr>
        <w:pStyle w:val="style0"/>
        <w:rPr>
          <w:lang w:val="en-US"/>
        </w:rPr>
      </w:pPr>
      <w:r>
        <w:rPr>
          <w:lang w:val="en-US"/>
        </w:rPr>
        <w:t>Resilience</w:t>
      </w:r>
    </w:p>
    <w:p w14:paraId="DD982716">
      <w:pPr>
        <w:pStyle w:val="style0"/>
        <w:rPr>
          <w:lang w:val="en-US"/>
        </w:rPr>
      </w:pPr>
      <w:r>
        <w:rPr>
          <w:lang w:val="en-US"/>
        </w:rPr>
        <w:t>Decision-making</w:t>
      </w:r>
    </w:p>
    <w:p w14:paraId="D3078616">
      <w:pPr>
        <w:pStyle w:val="style0"/>
        <w:rPr>
          <w:lang w:val="en-US"/>
        </w:rPr>
      </w:pPr>
      <w:r>
        <w:rPr>
          <w:lang w:val="en-US"/>
        </w:rPr>
        <w:t>Self-awareness</w:t>
      </w:r>
    </w:p>
    <w:p w14:paraId="D12E4FE3">
      <w:pPr>
        <w:pStyle w:val="style0"/>
        <w:rPr>
          <w:lang w:val="en-US"/>
        </w:rPr>
      </w:pPr>
      <w:r>
        <w:rPr>
          <w:lang w:val="en-US"/>
        </w:rPr>
        <w:t>Positive response to mistakes</w:t>
      </w:r>
    </w:p>
    <w:p w14:paraId="CE05AA97">
      <w:pPr>
        <w:pStyle w:val="style0"/>
        <w:rPr>
          <w:lang w:val="en-US"/>
        </w:rPr>
      </w:pPr>
      <w:r>
        <w:rPr>
          <w:lang w:val="en-US"/>
        </w:rPr>
        <w:t>Leadership</w:t>
      </w:r>
    </w:p>
    <w:p w14:paraId="68EE1B2F">
      <w:pPr>
        <w:pStyle w:val="style0"/>
        <w:rPr>
          <w:lang w:val="en-US"/>
        </w:rPr>
      </w:pPr>
      <w:r>
        <w:rPr>
          <w:lang w:val="en-US"/>
        </w:rPr>
        <w:t>A goalkeeper will make mistakes.</w:t>
      </w:r>
    </w:p>
    <w:p w14:paraId="A7DECAAE">
      <w:pPr>
        <w:pStyle w:val="style0"/>
        <w:rPr>
          <w:lang w:val="en-US"/>
        </w:rPr>
      </w:pPr>
      <w:r>
        <w:rPr>
          <w:lang w:val="en-US"/>
        </w:rPr>
        <w:t>Our coaching environment should teach:</w:t>
      </w:r>
    </w:p>
    <w:p w14:paraId="39E09B0E">
      <w:pPr>
        <w:pStyle w:val="style0"/>
        <w:rPr>
          <w:lang w:val="en-US"/>
        </w:rPr>
      </w:pPr>
      <w:r>
        <w:rPr>
          <w:lang w:val="en-US"/>
        </w:rPr>
        <w:t>Mistake → Learn → Reset → Respond</w:t>
      </w:r>
    </w:p>
    <w:p w14:paraId="FD13912D">
      <w:pPr>
        <w:pStyle w:val="style0"/>
        <w:rPr>
          <w:lang w:val="en-US"/>
        </w:rPr>
      </w:pPr>
      <w:r>
        <w:rPr>
          <w:lang w:val="en-US"/>
        </w:rPr>
        <w:t>Rather than allowing one mistake to define the next action.</w:t>
      </w:r>
    </w:p>
    <w:p w14:paraId="41D86FAE">
      <w:pPr>
        <w:pStyle w:val="style0"/>
        <w:rPr>
          <w:b/>
          <w:bCs/>
          <w:lang w:val="en-US"/>
        </w:rPr>
      </w:pPr>
      <w:r>
        <w:rPr>
          <w:b/>
          <w:bCs/>
          <w:lang w:val="en-US"/>
        </w:rPr>
        <w:t>7. 🗣️ COMMUNICATION &amp; LEADERSHIP</w:t>
      </w:r>
    </w:p>
    <w:p w14:paraId="4A3B36CF">
      <w:pPr>
        <w:pStyle w:val="style0"/>
        <w:rPr>
          <w:lang w:val="en-US"/>
        </w:rPr>
      </w:pPr>
      <w:r>
        <w:rPr>
          <w:lang w:val="en-US"/>
        </w:rPr>
        <w:t>The goalkeeper has an important communication role.</w:t>
      </w:r>
    </w:p>
    <w:p w14:paraId="CA732137">
      <w:pPr>
        <w:pStyle w:val="style0"/>
        <w:rPr>
          <w:lang w:val="en-US"/>
        </w:rPr>
      </w:pPr>
      <w:r>
        <w:rPr>
          <w:lang w:val="en-US"/>
        </w:rPr>
        <w:t>Players learn to communicate:</w:t>
      </w:r>
    </w:p>
    <w:p w14:paraId="A1635D29">
      <w:pPr>
        <w:pStyle w:val="style0"/>
        <w:rPr>
          <w:lang w:val="en-US"/>
        </w:rPr>
      </w:pPr>
      <w:r>
        <w:rPr>
          <w:lang w:val="en-US"/>
        </w:rPr>
        <w:t>Before the action</w:t>
      </w:r>
    </w:p>
    <w:p w14:paraId="01E10ECB">
      <w:pPr>
        <w:pStyle w:val="style0"/>
        <w:rPr>
          <w:lang w:val="en-US"/>
        </w:rPr>
      </w:pPr>
      <w:r>
        <w:rPr>
          <w:lang w:val="en-US"/>
        </w:rPr>
        <w:t>Organise teammates.</w:t>
      </w:r>
    </w:p>
    <w:p w14:paraId="3F5604C8">
      <w:pPr>
        <w:pStyle w:val="style0"/>
        <w:rPr>
          <w:lang w:val="en-US"/>
        </w:rPr>
      </w:pPr>
      <w:r>
        <w:rPr>
          <w:lang w:val="en-US"/>
        </w:rPr>
        <w:t>During the action</w:t>
      </w:r>
    </w:p>
    <w:p w14:paraId="DD9F4668">
      <w:pPr>
        <w:pStyle w:val="style0"/>
        <w:rPr>
          <w:lang w:val="en-US"/>
        </w:rPr>
      </w:pPr>
      <w:r>
        <w:rPr>
          <w:lang w:val="en-US"/>
        </w:rPr>
        <w:t>Provide clear information.</w:t>
      </w:r>
    </w:p>
    <w:p w14:paraId="B6DE3049">
      <w:pPr>
        <w:pStyle w:val="style0"/>
        <w:rPr>
          <w:lang w:val="en-US"/>
        </w:rPr>
      </w:pPr>
      <w:r>
        <w:rPr>
          <w:lang w:val="en-US"/>
        </w:rPr>
        <w:t>After the action</w:t>
      </w:r>
    </w:p>
    <w:p w14:paraId="96764BF8">
      <w:pPr>
        <w:pStyle w:val="style0"/>
        <w:rPr>
          <w:lang w:val="en-US"/>
        </w:rPr>
      </w:pPr>
      <w:r>
        <w:rPr>
          <w:lang w:val="en-US"/>
        </w:rPr>
        <w:t>Reset and organise again.</w:t>
      </w:r>
    </w:p>
    <w:p w14:paraId="D99AE8AD">
      <w:pPr>
        <w:pStyle w:val="style0"/>
        <w:rPr>
          <w:lang w:val="en-US"/>
        </w:rPr>
      </w:pPr>
      <w:r>
        <w:rPr>
          <w:lang w:val="en-US"/>
        </w:rPr>
        <w:t>Communication should be:</w:t>
      </w:r>
    </w:p>
    <w:p w14:paraId="032BEC7F">
      <w:pPr>
        <w:pStyle w:val="style0"/>
        <w:rPr>
          <w:lang w:val="en-US"/>
        </w:rPr>
      </w:pPr>
      <w:r>
        <w:rPr>
          <w:lang w:val="en-US"/>
        </w:rPr>
        <w:t>Early + Clear + Relevant + Constructive</w:t>
      </w:r>
    </w:p>
    <w:p w14:paraId="5004C66E">
      <w:pPr>
        <w:pStyle w:val="style0"/>
        <w:rPr>
          <w:lang w:val="en-US"/>
        </w:rPr>
      </w:pPr>
      <w:r>
        <w:rPr>
          <w:lang w:val="en-US"/>
        </w:rPr>
        <w:t>We want goalkeepers who can lead without shouting unnecessarily.</w:t>
      </w:r>
    </w:p>
    <w:p w14:paraId="EC72F2DA">
      <w:pPr>
        <w:pStyle w:val="style0"/>
        <w:rPr>
          <w:b/>
          <w:bCs/>
          <w:lang w:val="en-US"/>
        </w:rPr>
      </w:pPr>
      <w:r>
        <w:rPr>
          <w:b/>
          <w:bCs/>
          <w:lang w:val="en-US"/>
        </w:rPr>
        <w:t>8. AGE-APPROPRIATE GOALKEEPER PATHWAY</w:t>
      </w:r>
    </w:p>
    <w:p w14:paraId="754CB4AA">
      <w:pPr>
        <w:pStyle w:val="style0"/>
        <w:rPr>
          <w:b/>
          <w:bCs/>
          <w:color w:val="02a5e3"/>
          <w:lang w:val="en-US"/>
        </w:rPr>
      </w:pPr>
      <w:r>
        <w:rPr>
          <w:b/>
          <w:bCs/>
          <w:color w:val="02a5e3"/>
          <w:lang w:val="en-US"/>
        </w:rPr>
        <w:t>U9 — DISCOVER</w:t>
      </w:r>
    </w:p>
    <w:p w14:paraId="1050CE54">
      <w:pPr>
        <w:pStyle w:val="style0"/>
        <w:rPr>
          <w:lang w:val="en-US"/>
        </w:rPr>
      </w:pPr>
      <w:r>
        <w:rPr>
          <w:lang w:val="en-US"/>
        </w:rPr>
        <w:t>Introduce:</w:t>
      </w:r>
    </w:p>
    <w:p w14:paraId="D75FD992">
      <w:pPr>
        <w:pStyle w:val="style0"/>
        <w:rPr>
          <w:lang w:val="en-US"/>
        </w:rPr>
      </w:pPr>
      <w:r>
        <w:rPr>
          <w:lang w:val="en-US"/>
        </w:rPr>
        <w:t>Movement</w:t>
      </w:r>
    </w:p>
    <w:p w14:paraId="3E650EF1">
      <w:pPr>
        <w:pStyle w:val="style0"/>
        <w:rPr>
          <w:lang w:val="en-US"/>
        </w:rPr>
      </w:pPr>
      <w:r>
        <w:rPr>
          <w:lang w:val="en-US"/>
        </w:rPr>
        <w:t>Coordination</w:t>
      </w:r>
    </w:p>
    <w:p w14:paraId="B853BD1F">
      <w:pPr>
        <w:pStyle w:val="style0"/>
        <w:rPr>
          <w:lang w:val="en-US"/>
        </w:rPr>
      </w:pPr>
      <w:r>
        <w:rPr>
          <w:lang w:val="en-US"/>
        </w:rPr>
        <w:t>Catching</w:t>
      </w:r>
    </w:p>
    <w:p w14:paraId="5077B510">
      <w:pPr>
        <w:pStyle w:val="style0"/>
        <w:rPr>
          <w:lang w:val="en-US"/>
        </w:rPr>
      </w:pPr>
      <w:r>
        <w:rPr>
          <w:lang w:val="en-US"/>
        </w:rPr>
        <w:t>Rolling</w:t>
      </w:r>
    </w:p>
    <w:p w14:paraId="C5EAE623">
      <w:pPr>
        <w:pStyle w:val="style0"/>
        <w:rPr>
          <w:lang w:val="en-US"/>
        </w:rPr>
      </w:pPr>
      <w:r>
        <w:rPr>
          <w:lang w:val="en-US"/>
        </w:rPr>
        <w:t>Basic handling</w:t>
      </w:r>
    </w:p>
    <w:p w14:paraId="DFF8A3A0">
      <w:pPr>
        <w:pStyle w:val="style0"/>
        <w:rPr>
          <w:lang w:val="en-US"/>
        </w:rPr>
      </w:pPr>
      <w:r>
        <w:rPr>
          <w:lang w:val="en-US"/>
        </w:rPr>
        <w:t>Confidence with the ball</w:t>
      </w:r>
    </w:p>
    <w:p w14:paraId="A0BDBB55">
      <w:pPr>
        <w:pStyle w:val="style0"/>
        <w:rPr>
          <w:lang w:val="en-US"/>
        </w:rPr>
      </w:pPr>
      <w:r>
        <w:rPr>
          <w:lang w:val="en-US"/>
        </w:rPr>
        <w:t>The emphasis is on fun and exploration.</w:t>
      </w:r>
    </w:p>
    <w:p w14:paraId="954FDD22">
      <w:pPr>
        <w:pStyle w:val="style0"/>
        <w:rPr>
          <w:b/>
          <w:bCs/>
          <w:color w:val="02a5e3"/>
          <w:lang w:val="en-US"/>
        </w:rPr>
      </w:pPr>
      <w:r>
        <w:rPr>
          <w:b/>
          <w:bCs/>
          <w:color w:val="02a5e3"/>
          <w:lang w:val="en-US"/>
        </w:rPr>
        <w:t>U11 — EXPLORE</w:t>
      </w:r>
    </w:p>
    <w:p w14:paraId="45F60E59">
      <w:pPr>
        <w:pStyle w:val="style0"/>
        <w:rPr>
          <w:lang w:val="en-US"/>
        </w:rPr>
      </w:pPr>
      <w:r>
        <w:rPr>
          <w:lang w:val="en-US"/>
        </w:rPr>
        <w:t>Develop:</w:t>
      </w:r>
    </w:p>
    <w:p w14:paraId="32A7E209">
      <w:pPr>
        <w:pStyle w:val="style0"/>
        <w:rPr>
          <w:lang w:val="en-US"/>
        </w:rPr>
      </w:pPr>
      <w:r>
        <w:rPr>
          <w:lang w:val="en-US"/>
        </w:rPr>
        <w:t>Footwork</w:t>
      </w:r>
    </w:p>
    <w:p w14:paraId="6C0C7B7A">
      <w:pPr>
        <w:pStyle w:val="style0"/>
        <w:rPr>
          <w:lang w:val="en-US"/>
        </w:rPr>
      </w:pPr>
      <w:r>
        <w:rPr>
          <w:lang w:val="en-US"/>
        </w:rPr>
        <w:t>Handling</w:t>
      </w:r>
    </w:p>
    <w:p w14:paraId="FFF89EB4">
      <w:pPr>
        <w:pStyle w:val="style0"/>
        <w:rPr>
          <w:lang w:val="en-US"/>
        </w:rPr>
      </w:pPr>
      <w:r>
        <w:rPr>
          <w:lang w:val="en-US"/>
        </w:rPr>
        <w:t>Basic diving</w:t>
      </w:r>
    </w:p>
    <w:p w14:paraId="3EEE17CA">
      <w:pPr>
        <w:pStyle w:val="style0"/>
        <w:rPr>
          <w:lang w:val="en-US"/>
        </w:rPr>
      </w:pPr>
      <w:r>
        <w:rPr>
          <w:lang w:val="en-US"/>
        </w:rPr>
        <w:t>Distribution</w:t>
      </w:r>
    </w:p>
    <w:p w14:paraId="BD56DC0F">
      <w:pPr>
        <w:pStyle w:val="style0"/>
        <w:rPr>
          <w:lang w:val="en-US"/>
        </w:rPr>
      </w:pPr>
      <w:r>
        <w:rPr>
          <w:lang w:val="en-US"/>
        </w:rPr>
        <w:t>Positioning</w:t>
      </w:r>
    </w:p>
    <w:p w14:paraId="46A5586B">
      <w:pPr>
        <w:pStyle w:val="style0"/>
        <w:rPr>
          <w:lang w:val="en-US"/>
        </w:rPr>
      </w:pPr>
      <w:r>
        <w:rPr>
          <w:lang w:val="en-US"/>
        </w:rPr>
        <w:t>1v1 introduction</w:t>
      </w:r>
    </w:p>
    <w:p w14:paraId="FE2766DE">
      <w:pPr>
        <w:pStyle w:val="style0"/>
        <w:rPr>
          <w:b/>
          <w:bCs/>
          <w:color w:val="02a5e3"/>
          <w:lang w:val="en-US"/>
        </w:rPr>
      </w:pPr>
      <w:r>
        <w:rPr>
          <w:b/>
          <w:bCs/>
          <w:color w:val="02a5e3"/>
          <w:lang w:val="en-US"/>
        </w:rPr>
        <w:t>U13 — DEVELOP</w:t>
      </w:r>
    </w:p>
    <w:p w14:paraId="8FFBB07F">
      <w:pPr>
        <w:pStyle w:val="style0"/>
        <w:rPr>
          <w:lang w:val="en-US"/>
        </w:rPr>
      </w:pPr>
      <w:r>
        <w:rPr>
          <w:lang w:val="en-US"/>
        </w:rPr>
        <w:t>Introduce greater understanding of:</w:t>
      </w:r>
    </w:p>
    <w:p w14:paraId="D77C7E3A">
      <w:pPr>
        <w:pStyle w:val="style0"/>
        <w:rPr>
          <w:lang w:val="en-US"/>
        </w:rPr>
      </w:pPr>
      <w:r>
        <w:rPr>
          <w:lang w:val="en-US"/>
        </w:rPr>
        <w:t>Positioning</w:t>
      </w:r>
    </w:p>
    <w:p w14:paraId="B71B9AD4">
      <w:pPr>
        <w:pStyle w:val="style0"/>
        <w:rPr>
          <w:lang w:val="en-US"/>
        </w:rPr>
      </w:pPr>
      <w:r>
        <w:rPr>
          <w:lang w:val="en-US"/>
        </w:rPr>
        <w:t>Angles</w:t>
      </w:r>
    </w:p>
    <w:p w14:paraId="606E1E2B">
      <w:pPr>
        <w:pStyle w:val="style0"/>
        <w:rPr>
          <w:lang w:val="en-US"/>
        </w:rPr>
      </w:pPr>
      <w:r>
        <w:rPr>
          <w:lang w:val="en-US"/>
        </w:rPr>
        <w:t>Decision-making</w:t>
      </w:r>
    </w:p>
    <w:p w14:paraId="5D482878">
      <w:pPr>
        <w:pStyle w:val="style0"/>
        <w:rPr>
          <w:lang w:val="en-US"/>
        </w:rPr>
      </w:pPr>
      <w:r>
        <w:rPr>
          <w:lang w:val="en-US"/>
        </w:rPr>
        <w:t>Crosses</w:t>
      </w:r>
    </w:p>
    <w:p w14:paraId="0928069C">
      <w:pPr>
        <w:pStyle w:val="style0"/>
        <w:rPr>
          <w:lang w:val="en-US"/>
        </w:rPr>
      </w:pPr>
      <w:r>
        <w:rPr>
          <w:lang w:val="en-US"/>
        </w:rPr>
        <w:t>Distribution</w:t>
      </w:r>
    </w:p>
    <w:p w14:paraId="ABA720CA">
      <w:pPr>
        <w:pStyle w:val="style0"/>
        <w:rPr>
          <w:lang w:val="en-US"/>
        </w:rPr>
      </w:pPr>
      <w:r>
        <w:rPr>
          <w:lang w:val="en-US"/>
        </w:rPr>
        <w:t>Build-up</w:t>
      </w:r>
    </w:p>
    <w:p w14:paraId="FD5D1F77">
      <w:pPr>
        <w:pStyle w:val="style0"/>
        <w:rPr>
          <w:lang w:val="en-US"/>
        </w:rPr>
      </w:pPr>
      <w:r>
        <w:rPr>
          <w:lang w:val="en-US"/>
        </w:rPr>
        <w:t>Defensive organisation</w:t>
      </w:r>
    </w:p>
    <w:p w14:paraId="6FDD4790">
      <w:pPr>
        <w:pStyle w:val="style0"/>
        <w:rPr>
          <w:b/>
          <w:bCs/>
          <w:color w:val="02a5e3"/>
          <w:lang w:val="en-US"/>
        </w:rPr>
      </w:pPr>
      <w:r>
        <w:rPr>
          <w:b/>
          <w:bCs/>
          <w:color w:val="02a5e3"/>
          <w:lang w:val="en-US"/>
        </w:rPr>
        <w:t>U15 — PERFORMANCE DEVELOPMENT</w:t>
      </w:r>
    </w:p>
    <w:p w14:paraId="6E4F829F">
      <w:pPr>
        <w:pStyle w:val="style0"/>
        <w:rPr>
          <w:lang w:val="en-US"/>
        </w:rPr>
      </w:pPr>
      <w:r>
        <w:rPr>
          <w:lang w:val="en-US"/>
        </w:rPr>
        <w:t>Develop:</w:t>
      </w:r>
    </w:p>
    <w:p w14:paraId="ABA67010">
      <w:pPr>
        <w:pStyle w:val="style0"/>
        <w:rPr>
          <w:lang w:val="en-US"/>
        </w:rPr>
      </w:pPr>
      <w:r>
        <w:rPr>
          <w:lang w:val="en-US"/>
        </w:rPr>
        <w:t>Advanced positioning</w:t>
      </w:r>
    </w:p>
    <w:p w14:paraId="6A8FA506">
      <w:pPr>
        <w:pStyle w:val="style0"/>
        <w:rPr>
          <w:lang w:val="en-US"/>
        </w:rPr>
      </w:pPr>
      <w:r>
        <w:rPr>
          <w:lang w:val="en-US"/>
        </w:rPr>
        <w:t>1v1 decisions</w:t>
      </w:r>
    </w:p>
    <w:p w14:paraId="997CCD7F">
      <w:pPr>
        <w:pStyle w:val="style0"/>
        <w:rPr>
          <w:lang w:val="en-US"/>
        </w:rPr>
      </w:pPr>
      <w:r>
        <w:rPr>
          <w:lang w:val="en-US"/>
        </w:rPr>
        <w:t>Cross management</w:t>
      </w:r>
    </w:p>
    <w:p w14:paraId="55168331">
      <w:pPr>
        <w:pStyle w:val="style0"/>
        <w:rPr>
          <w:lang w:val="en-US"/>
        </w:rPr>
      </w:pPr>
      <w:r>
        <w:rPr>
          <w:lang w:val="en-US"/>
        </w:rPr>
        <w:t>Tactical understanding</w:t>
      </w:r>
    </w:p>
    <w:p w14:paraId="27071C69">
      <w:pPr>
        <w:pStyle w:val="style0"/>
        <w:rPr>
          <w:lang w:val="en-US"/>
        </w:rPr>
      </w:pPr>
      <w:r>
        <w:rPr>
          <w:lang w:val="en-US"/>
        </w:rPr>
        <w:t>Distribution under pressure</w:t>
      </w:r>
    </w:p>
    <w:p w14:paraId="0375ADD7">
      <w:pPr>
        <w:pStyle w:val="style0"/>
        <w:rPr>
          <w:lang w:val="en-US"/>
        </w:rPr>
      </w:pPr>
      <w:r>
        <w:rPr>
          <w:lang w:val="en-US"/>
        </w:rPr>
        <w:t>Transition</w:t>
      </w:r>
    </w:p>
    <w:p w14:paraId="443466C6">
      <w:pPr>
        <w:pStyle w:val="style0"/>
        <w:rPr>
          <w:lang w:val="en-US"/>
        </w:rPr>
      </w:pPr>
      <w:r>
        <w:rPr>
          <w:lang w:val="en-US"/>
        </w:rPr>
        <w:t>Communication</w:t>
      </w:r>
    </w:p>
    <w:p w14:paraId="F3D4FC9C">
      <w:pPr>
        <w:pStyle w:val="style0"/>
        <w:rPr>
          <w:b/>
          <w:bCs/>
          <w:color w:val="02a5e3"/>
          <w:lang w:val="en-US"/>
        </w:rPr>
      </w:pPr>
      <w:r>
        <w:rPr>
          <w:b/>
          <w:bCs/>
          <w:color w:val="02a5e3"/>
          <w:lang w:val="en-US"/>
        </w:rPr>
        <w:t>U17 — PERFORMANCE &amp; TRANSITION</w:t>
      </w:r>
    </w:p>
    <w:p w14:paraId="F9E5F839">
      <w:pPr>
        <w:pStyle w:val="style0"/>
        <w:rPr>
          <w:lang w:val="en-US"/>
        </w:rPr>
      </w:pPr>
      <w:r>
        <w:rPr>
          <w:lang w:val="en-US"/>
        </w:rPr>
        <w:t>Focus on:</w:t>
      </w:r>
    </w:p>
    <w:p w14:paraId="5B3FD41B">
      <w:pPr>
        <w:pStyle w:val="style0"/>
        <w:rPr>
          <w:lang w:val="en-US"/>
        </w:rPr>
      </w:pPr>
      <w:r>
        <w:rPr>
          <w:lang w:val="en-US"/>
        </w:rPr>
        <w:t>Match preparation</w:t>
      </w:r>
    </w:p>
    <w:p w14:paraId="2EC5B520">
      <w:pPr>
        <w:pStyle w:val="style0"/>
        <w:rPr>
          <w:lang w:val="en-US"/>
        </w:rPr>
      </w:pPr>
      <w:r>
        <w:rPr>
          <w:lang w:val="en-US"/>
        </w:rPr>
        <w:t>Advanced tactical understanding</w:t>
      </w:r>
    </w:p>
    <w:p w14:paraId="22403675">
      <w:pPr>
        <w:pStyle w:val="style0"/>
        <w:rPr>
          <w:lang w:val="en-US"/>
        </w:rPr>
      </w:pPr>
      <w:r>
        <w:rPr>
          <w:lang w:val="en-US"/>
        </w:rPr>
        <w:t>Game management</w:t>
      </w:r>
    </w:p>
    <w:p w14:paraId="BC5D696B">
      <w:pPr>
        <w:pStyle w:val="style0"/>
        <w:rPr>
          <w:lang w:val="en-US"/>
        </w:rPr>
      </w:pPr>
      <w:r>
        <w:rPr>
          <w:lang w:val="en-US"/>
        </w:rPr>
        <w:t>Performance analysis</w:t>
      </w:r>
    </w:p>
    <w:p w14:paraId="958E7E4C">
      <w:pPr>
        <w:pStyle w:val="style0"/>
        <w:rPr>
          <w:lang w:val="en-US"/>
        </w:rPr>
      </w:pPr>
      <w:r>
        <w:rPr>
          <w:lang w:val="en-US"/>
        </w:rPr>
        <w:t>Leadership</w:t>
      </w:r>
    </w:p>
    <w:p w14:paraId="ECA973C5">
      <w:pPr>
        <w:pStyle w:val="style0"/>
        <w:rPr>
          <w:lang w:val="en-US"/>
        </w:rPr>
      </w:pPr>
      <w:r>
        <w:rPr>
          <w:lang w:val="en-US"/>
        </w:rPr>
        <w:t>Consistency</w:t>
      </w:r>
    </w:p>
    <w:p w14:paraId="A96D256B">
      <w:pPr>
        <w:pStyle w:val="style0"/>
        <w:rPr>
          <w:lang w:val="en-US"/>
        </w:rPr>
      </w:pPr>
      <w:r>
        <w:rPr>
          <w:lang w:val="en-US"/>
        </w:rPr>
        <w:t>Transition to senior football</w:t>
      </w:r>
    </w:p>
    <w:p w14:paraId="75DF69D5">
      <w:pPr>
        <w:pStyle w:val="style0"/>
        <w:rPr>
          <w:b/>
          <w:bCs/>
          <w:lang w:val="en-US"/>
        </w:rPr>
      </w:pPr>
      <w:r>
        <w:rPr>
          <w:b/>
          <w:bCs/>
          <w:lang w:val="en-US"/>
        </w:rPr>
        <w:t>9. TRAINING METHODOLOGY</w:t>
      </w:r>
    </w:p>
    <w:p w14:paraId="E76C745A">
      <w:pPr>
        <w:pStyle w:val="style0"/>
        <w:rPr>
          <w:lang w:val="en-US"/>
        </w:rPr>
      </w:pPr>
      <w:r>
        <w:rPr>
          <w:lang w:val="en-US"/>
        </w:rPr>
        <w:t>Goalkeeper training should not always isolate the goalkeeper from the rest of the team.</w:t>
      </w:r>
    </w:p>
    <w:p w14:paraId="D9521672">
      <w:pPr>
        <w:pStyle w:val="style0"/>
        <w:rPr>
          <w:lang w:val="en-US"/>
        </w:rPr>
      </w:pPr>
      <w:r>
        <w:rPr>
          <w:lang w:val="en-US"/>
        </w:rPr>
        <w:t>We will use a combination of:</w:t>
      </w:r>
    </w:p>
    <w:p w14:paraId="AA8D3952">
      <w:pPr>
        <w:pStyle w:val="style0"/>
        <w:rPr>
          <w:lang w:val="en-US"/>
        </w:rPr>
      </w:pPr>
      <w:r>
        <w:rPr>
          <w:lang w:val="en-US"/>
        </w:rPr>
        <w:t>Individual Practices</w:t>
      </w:r>
    </w:p>
    <w:p w14:paraId="A6F05952">
      <w:pPr>
        <w:pStyle w:val="style0"/>
        <w:rPr>
          <w:lang w:val="en-US"/>
        </w:rPr>
      </w:pPr>
      <w:r>
        <w:rPr>
          <w:lang w:val="en-US"/>
        </w:rPr>
        <w:t>Technical goalkeeper actions.</w:t>
      </w:r>
    </w:p>
    <w:p w14:paraId="B27857A6">
      <w:pPr>
        <w:pStyle w:val="style0"/>
        <w:rPr>
          <w:lang w:val="en-US"/>
        </w:rPr>
      </w:pPr>
      <w:r>
        <w:rPr>
          <w:lang w:val="en-US"/>
        </w:rPr>
        <w:t>Small-Group Practices</w:t>
      </w:r>
    </w:p>
    <w:p w14:paraId="138CF071">
      <w:pPr>
        <w:pStyle w:val="style0"/>
        <w:rPr>
          <w:lang w:val="en-US"/>
        </w:rPr>
      </w:pPr>
      <w:r>
        <w:rPr>
          <w:lang w:val="en-US"/>
        </w:rPr>
        <w:t>Goalkeeper + defenders or attackers.</w:t>
      </w:r>
    </w:p>
    <w:p w14:paraId="2FE2EEB3">
      <w:pPr>
        <w:pStyle w:val="style0"/>
        <w:rPr>
          <w:lang w:val="en-US"/>
        </w:rPr>
      </w:pPr>
      <w:r>
        <w:rPr>
          <w:lang w:val="en-US"/>
        </w:rPr>
        <w:t>Functional Practices</w:t>
      </w:r>
    </w:p>
    <w:p w14:paraId="59E6C9B3">
      <w:pPr>
        <w:pStyle w:val="style0"/>
        <w:rPr>
          <w:lang w:val="en-US"/>
        </w:rPr>
      </w:pPr>
      <w:r>
        <w:rPr>
          <w:lang w:val="en-US"/>
        </w:rPr>
        <w:t>Position-specific game situations.</w:t>
      </w:r>
    </w:p>
    <w:p w14:paraId="CDA0A1DA">
      <w:pPr>
        <w:pStyle w:val="style0"/>
        <w:rPr>
          <w:lang w:val="en-US"/>
        </w:rPr>
      </w:pPr>
      <w:r>
        <w:rPr>
          <w:lang w:val="en-US"/>
        </w:rPr>
        <w:t>Game-Based Practices</w:t>
      </w:r>
    </w:p>
    <w:p w14:paraId="F0FC3E29">
      <w:pPr>
        <w:pStyle w:val="style0"/>
        <w:rPr>
          <w:lang w:val="en-US"/>
        </w:rPr>
      </w:pPr>
      <w:r>
        <w:rPr>
          <w:lang w:val="en-US"/>
        </w:rPr>
        <w:t>Realistic match scenarios.</w:t>
      </w:r>
    </w:p>
    <w:p w14:paraId="5EA45FDA">
      <w:pPr>
        <w:pStyle w:val="style0"/>
        <w:rPr>
          <w:lang w:val="en-US"/>
        </w:rPr>
      </w:pPr>
      <w:r>
        <w:rPr>
          <w:lang w:val="en-US"/>
        </w:rPr>
        <w:t>Integrated Team Training</w:t>
      </w:r>
    </w:p>
    <w:p w14:paraId="2733EFCD">
      <w:pPr>
        <w:pStyle w:val="style0"/>
        <w:rPr>
          <w:lang w:val="en-US"/>
        </w:rPr>
      </w:pPr>
      <w:r>
        <w:rPr>
          <w:lang w:val="en-US"/>
        </w:rPr>
        <w:t>Goalkeepers participating in team tactical work.</w:t>
      </w:r>
    </w:p>
    <w:p w14:paraId="857991AC">
      <w:pPr>
        <w:pStyle w:val="style0"/>
        <w:rPr>
          <w:lang w:val="en-US"/>
        </w:rPr>
      </w:pPr>
      <w:r>
        <w:rPr>
          <w:lang w:val="en-US"/>
        </w:rPr>
        <w:t>This ensures the goalkeeper understands how their actions connect with the entire team.</w:t>
      </w:r>
    </w:p>
    <w:p w14:paraId="F761E939">
      <w:pPr>
        <w:pStyle w:val="style0"/>
        <w:rPr>
          <w:b/>
          <w:bCs/>
          <w:lang w:val="en-US"/>
        </w:rPr>
      </w:pPr>
      <w:r>
        <w:rPr>
          <w:b/>
          <w:bCs/>
          <w:lang w:val="en-US"/>
        </w:rPr>
        <w:t>10. GAME SCENARIOS</w:t>
      </w:r>
    </w:p>
    <w:p w14:paraId="1BC08F23">
      <w:pPr>
        <w:pStyle w:val="style0"/>
        <w:rPr>
          <w:lang w:val="en-US"/>
        </w:rPr>
      </w:pPr>
      <w:r>
        <w:rPr>
          <w:lang w:val="en-US"/>
        </w:rPr>
        <w:t>Our goalkeeper sessions can progressively include:</w:t>
      </w:r>
    </w:p>
    <w:p w14:paraId="493B83CB">
      <w:pPr>
        <w:pStyle w:val="style0"/>
        <w:rPr>
          <w:lang w:val="en-US"/>
        </w:rPr>
      </w:pPr>
      <w:r>
        <w:rPr>
          <w:lang w:val="en-US"/>
        </w:rPr>
        <w:t>Shot stopping</w:t>
      </w:r>
    </w:p>
    <w:p w14:paraId="73A77D0F">
      <w:pPr>
        <w:pStyle w:val="style0"/>
        <w:rPr>
          <w:lang w:val="en-US"/>
        </w:rPr>
      </w:pPr>
      <w:r>
        <w:rPr>
          <w:lang w:val="en-US"/>
        </w:rPr>
        <w:t>↓</w:t>
      </w:r>
    </w:p>
    <w:p w14:paraId="DACE9D77">
      <w:pPr>
        <w:pStyle w:val="style0"/>
        <w:rPr>
          <w:lang w:val="en-US"/>
        </w:rPr>
      </w:pPr>
      <w:r>
        <w:rPr>
          <w:lang w:val="en-US"/>
        </w:rPr>
        <w:t>1v1</w:t>
      </w:r>
    </w:p>
    <w:p w14:paraId="F723B5FF">
      <w:pPr>
        <w:pStyle w:val="style0"/>
        <w:rPr>
          <w:lang w:val="en-US"/>
        </w:rPr>
      </w:pPr>
      <w:r>
        <w:rPr>
          <w:lang w:val="en-US"/>
        </w:rPr>
        <w:t>↓</w:t>
      </w:r>
    </w:p>
    <w:p w14:paraId="25179D35">
      <w:pPr>
        <w:pStyle w:val="style0"/>
        <w:rPr>
          <w:lang w:val="en-US"/>
        </w:rPr>
      </w:pPr>
      <w:r>
        <w:rPr>
          <w:lang w:val="en-US"/>
        </w:rPr>
        <w:t>Crosses</w:t>
      </w:r>
    </w:p>
    <w:p w14:paraId="02650B55">
      <w:pPr>
        <w:pStyle w:val="style0"/>
        <w:rPr>
          <w:lang w:val="en-US"/>
        </w:rPr>
      </w:pPr>
      <w:r>
        <w:rPr>
          <w:lang w:val="en-US"/>
        </w:rPr>
        <w:t>↓</w:t>
      </w:r>
    </w:p>
    <w:p w14:paraId="A0CE16DD">
      <w:pPr>
        <w:pStyle w:val="style0"/>
        <w:rPr>
          <w:lang w:val="en-US"/>
        </w:rPr>
      </w:pPr>
      <w:r>
        <w:rPr>
          <w:lang w:val="en-US"/>
        </w:rPr>
        <w:t>Defensive organisation</w:t>
      </w:r>
    </w:p>
    <w:p w14:paraId="6697CBC6">
      <w:pPr>
        <w:pStyle w:val="style0"/>
        <w:rPr>
          <w:lang w:val="en-US"/>
        </w:rPr>
      </w:pPr>
      <w:r>
        <w:rPr>
          <w:lang w:val="en-US"/>
        </w:rPr>
        <w:t>↓</w:t>
      </w:r>
    </w:p>
    <w:p w14:paraId="E2E22A36">
      <w:pPr>
        <w:pStyle w:val="style0"/>
        <w:rPr>
          <w:lang w:val="en-US"/>
        </w:rPr>
      </w:pPr>
      <w:r>
        <w:rPr>
          <w:lang w:val="en-US"/>
        </w:rPr>
        <w:t>Build-up</w:t>
      </w:r>
    </w:p>
    <w:p w14:paraId="718CE8C7">
      <w:pPr>
        <w:pStyle w:val="style0"/>
        <w:rPr>
          <w:lang w:val="en-US"/>
        </w:rPr>
      </w:pPr>
      <w:r>
        <w:rPr>
          <w:lang w:val="en-US"/>
        </w:rPr>
        <w:t>↓</w:t>
      </w:r>
    </w:p>
    <w:p w14:paraId="C0016CC4">
      <w:pPr>
        <w:pStyle w:val="style0"/>
        <w:rPr>
          <w:lang w:val="en-US"/>
        </w:rPr>
      </w:pPr>
      <w:r>
        <w:rPr>
          <w:lang w:val="en-US"/>
        </w:rPr>
        <w:t>Transition</w:t>
      </w:r>
    </w:p>
    <w:p w14:paraId="39D192DD">
      <w:pPr>
        <w:pStyle w:val="style0"/>
        <w:rPr>
          <w:lang w:val="en-US"/>
        </w:rPr>
      </w:pPr>
      <w:r>
        <w:rPr>
          <w:lang w:val="en-US"/>
        </w:rPr>
        <w:t>↓</w:t>
      </w:r>
    </w:p>
    <w:p w14:paraId="C86EF90A">
      <w:pPr>
        <w:pStyle w:val="style0"/>
        <w:rPr>
          <w:lang w:val="en-US"/>
        </w:rPr>
      </w:pPr>
      <w:r>
        <w:rPr>
          <w:lang w:val="en-US"/>
        </w:rPr>
        <w:t>Game management</w:t>
      </w:r>
    </w:p>
    <w:p w14:paraId="3DF86959">
      <w:pPr>
        <w:pStyle w:val="style0"/>
        <w:rPr>
          <w:lang w:val="en-US"/>
        </w:rPr>
      </w:pPr>
      <w:r>
        <w:rPr>
          <w:lang w:val="en-US"/>
        </w:rPr>
        <w:t>The objective is to move from isolated technique toward football intelligence.</w:t>
      </w:r>
    </w:p>
    <w:p w14:paraId="76A6635F">
      <w:pPr>
        <w:pStyle w:val="style0"/>
        <w:rPr>
          <w:b/>
          <w:bCs/>
          <w:lang w:val="en-US"/>
        </w:rPr>
      </w:pPr>
      <w:r>
        <w:rPr>
          <w:b/>
          <w:bCs/>
          <w:lang w:val="en-US"/>
        </w:rPr>
        <w:t>11. GOALKEEPER PERFORMANCE REVIEW</w:t>
      </w:r>
    </w:p>
    <w:p w14:paraId="16391D7A">
      <w:pPr>
        <w:pStyle w:val="style0"/>
        <w:rPr>
          <w:lang w:val="en-US"/>
        </w:rPr>
      </w:pPr>
      <w:r>
        <w:rPr>
          <w:lang w:val="en-US"/>
        </w:rPr>
        <w:t>Goalkeepers can receive development feedback across:</w:t>
      </w:r>
    </w:p>
    <w:p w14:paraId="F6DFD9C7">
      <w:pPr>
        <w:pStyle w:val="style0"/>
        <w:rPr>
          <w:lang w:val="en-US"/>
        </w:rPr>
      </w:pPr>
      <w:r>
        <w:rPr>
          <w:lang w:val="en-US"/>
        </w:rPr>
        <w:t>Area</w:t>
      </w:r>
    </w:p>
    <w:p w14:paraId="5A81719C">
      <w:pPr>
        <w:pStyle w:val="style0"/>
        <w:rPr>
          <w:lang w:val="en-US"/>
        </w:rPr>
      </w:pPr>
      <w:r>
        <w:rPr>
          <w:lang w:val="en-US"/>
        </w:rPr>
        <w:t>Key Question</w:t>
      </w:r>
    </w:p>
    <w:p w14:paraId="2AD170D4">
      <w:pPr>
        <w:pStyle w:val="style0"/>
        <w:rPr>
          <w:lang w:val="en-US"/>
        </w:rPr>
      </w:pPr>
      <w:r>
        <w:rPr>
          <w:lang w:val="en-US"/>
        </w:rPr>
        <w:t>Technical</w:t>
      </w:r>
    </w:p>
    <w:p w14:paraId="1C67643C">
      <w:pPr>
        <w:pStyle w:val="style0"/>
        <w:rPr>
          <w:lang w:val="en-US"/>
        </w:rPr>
      </w:pPr>
      <w:r>
        <w:rPr>
          <w:lang w:val="en-US"/>
        </w:rPr>
        <w:t>Can the goalkeeper execute the required technique?</w:t>
      </w:r>
    </w:p>
    <w:p w14:paraId="F8230A21">
      <w:pPr>
        <w:pStyle w:val="style0"/>
        <w:rPr>
          <w:lang w:val="en-US"/>
        </w:rPr>
      </w:pPr>
      <w:r>
        <w:rPr>
          <w:lang w:val="en-US"/>
        </w:rPr>
        <w:t>Tactical</w:t>
      </w:r>
    </w:p>
    <w:p w14:paraId="EE1D4979">
      <w:pPr>
        <w:pStyle w:val="style0"/>
        <w:rPr>
          <w:lang w:val="en-US"/>
        </w:rPr>
      </w:pPr>
      <w:r>
        <w:rPr>
          <w:lang w:val="en-US"/>
        </w:rPr>
        <w:t>Does the goalkeeper understand positioning and game situations?</w:t>
      </w:r>
    </w:p>
    <w:p w14:paraId="F18CCE4B">
      <w:pPr>
        <w:pStyle w:val="style0"/>
        <w:rPr>
          <w:lang w:val="en-US"/>
        </w:rPr>
      </w:pPr>
      <w:r>
        <w:rPr>
          <w:lang w:val="en-US"/>
        </w:rPr>
        <w:t>Physical</w:t>
      </w:r>
    </w:p>
    <w:p w14:paraId="92545A38">
      <w:pPr>
        <w:pStyle w:val="style0"/>
        <w:rPr>
          <w:lang w:val="en-US"/>
        </w:rPr>
      </w:pPr>
      <w:r>
        <w:rPr>
          <w:lang w:val="en-US"/>
        </w:rPr>
        <w:t>Can they move efficiently and safely?</w:t>
      </w:r>
    </w:p>
    <w:p w14:paraId="CB680D4D">
      <w:pPr>
        <w:pStyle w:val="style0"/>
        <w:rPr>
          <w:lang w:val="en-US"/>
        </w:rPr>
      </w:pPr>
      <w:r>
        <w:rPr>
          <w:lang w:val="en-US"/>
        </w:rPr>
        <w:t>Psychological</w:t>
      </w:r>
    </w:p>
    <w:p w14:paraId="22E5B83A">
      <w:pPr>
        <w:pStyle w:val="style0"/>
        <w:rPr>
          <w:lang w:val="en-US"/>
        </w:rPr>
      </w:pPr>
      <w:r>
        <w:rPr>
          <w:lang w:val="en-US"/>
        </w:rPr>
        <w:t>How do they respond to pressure and mistakes?</w:t>
      </w:r>
    </w:p>
    <w:p w14:paraId="81FA3598">
      <w:pPr>
        <w:pStyle w:val="style0"/>
        <w:rPr>
          <w:lang w:val="en-US"/>
        </w:rPr>
      </w:pPr>
      <w:r>
        <w:rPr>
          <w:lang w:val="en-US"/>
        </w:rPr>
        <w:t>Communication</w:t>
      </w:r>
    </w:p>
    <w:p w14:paraId="77A0AA69">
      <w:pPr>
        <w:pStyle w:val="style0"/>
        <w:rPr>
          <w:lang w:val="en-US"/>
        </w:rPr>
      </w:pPr>
      <w:r>
        <w:rPr>
          <w:lang w:val="en-US"/>
        </w:rPr>
        <w:t>Do they provide useful information to teammates?</w:t>
      </w:r>
    </w:p>
    <w:p w14:paraId="3E472141">
      <w:pPr>
        <w:pStyle w:val="style0"/>
        <w:rPr>
          <w:lang w:val="en-US"/>
        </w:rPr>
      </w:pPr>
      <w:r>
        <w:rPr>
          <w:lang w:val="en-US"/>
        </w:rPr>
        <w:t>Distribution</w:t>
      </w:r>
    </w:p>
    <w:p w14:paraId="0C22C966">
      <w:pPr>
        <w:pStyle w:val="style0"/>
        <w:rPr>
          <w:lang w:val="en-US"/>
        </w:rPr>
      </w:pPr>
      <w:r>
        <w:rPr>
          <w:lang w:val="en-US"/>
        </w:rPr>
        <w:t>Can they contribute effectively to build-up?</w:t>
      </w:r>
    </w:p>
    <w:p w14:paraId="E9D39EE1">
      <w:pPr>
        <w:pStyle w:val="style0"/>
        <w:rPr>
          <w:lang w:val="en-US"/>
        </w:rPr>
      </w:pPr>
      <w:r>
        <w:rPr>
          <w:lang w:val="en-US"/>
        </w:rPr>
        <w:t>Leadership</w:t>
      </w:r>
    </w:p>
    <w:p w14:paraId="2920F005">
      <w:pPr>
        <w:pStyle w:val="style0"/>
        <w:rPr>
          <w:lang w:val="en-US"/>
        </w:rPr>
      </w:pPr>
      <w:r>
        <w:rPr>
          <w:lang w:val="en-US"/>
        </w:rPr>
        <w:t>Can they organise and support the team?</w:t>
      </w:r>
    </w:p>
    <w:p w14:paraId="4E594060">
      <w:pPr>
        <w:pStyle w:val="style0"/>
        <w:rPr>
          <w:b/>
          <w:bCs/>
          <w:lang w:val="en-US"/>
        </w:rPr>
      </w:pPr>
      <w:r>
        <w:rPr>
          <w:b/>
          <w:bCs/>
          <w:lang w:val="en-US"/>
        </w:rPr>
        <w:t>12. OUR GOALKEEPER DEVELOPMENT CYCLE</w:t>
      </w:r>
    </w:p>
    <w:p w14:paraId="DD3ED73C">
      <w:pPr>
        <w:pStyle w:val="style0"/>
        <w:rPr>
          <w:lang w:val="en-US"/>
        </w:rPr>
      </w:pPr>
      <w:r>
        <w:rPr>
          <w:lang w:val="en-US"/>
        </w:rPr>
        <w:t>We use the same development principle across the academy:</w:t>
      </w:r>
    </w:p>
    <w:p w14:paraId="1BA35709">
      <w:pPr>
        <w:pStyle w:val="style0"/>
        <w:rPr>
          <w:lang w:val="en-US"/>
        </w:rPr>
      </w:pPr>
      <w:r>
        <w:rPr>
          <w:lang w:val="en-US"/>
        </w:rPr>
        <w:t>OBSERVE → UNDERSTAND → DECIDE → ACT → REVIEW</w:t>
      </w:r>
    </w:p>
    <w:p w14:paraId="C8899CDD">
      <w:pPr>
        <w:pStyle w:val="style0"/>
        <w:rPr>
          <w:lang w:val="en-US"/>
        </w:rPr>
      </w:pPr>
      <w:r>
        <w:rPr>
          <w:lang w:val="en-US"/>
        </w:rPr>
        <w:t>A goalkeeper should progressively become capable of solving problems rather than simply following instructions.</w:t>
      </w:r>
    </w:p>
    <w:p w14:paraId="43913263">
      <w:pPr>
        <w:pStyle w:val="style0"/>
        <w:rPr>
          <w:b/>
          <w:bCs/>
          <w:lang w:val="en-US"/>
        </w:rPr>
      </w:pPr>
      <w:r>
        <w:rPr>
          <w:b/>
          <w:bCs/>
          <w:lang w:val="en-US"/>
        </w:rPr>
        <w:t>13. THE COMPLETE GOALKEEPER</w:t>
      </w:r>
    </w:p>
    <w:p w14:paraId="463E7089">
      <w:pPr>
        <w:pStyle w:val="style0"/>
        <w:rPr>
          <w:lang w:val="en-US"/>
        </w:rPr>
      </w:pPr>
      <w:r>
        <w:rPr>
          <w:lang w:val="en-US"/>
        </w:rPr>
        <w:t>Our ultimate objective is to develop goalkeepers who can:</w:t>
      </w:r>
    </w:p>
    <w:p w14:paraId="10B4762F">
      <w:pPr>
        <w:pStyle w:val="style0"/>
        <w:rPr>
          <w:lang w:val="en-US"/>
        </w:rPr>
      </w:pPr>
      <w:r>
        <w:rPr>
          <w:lang w:val="en-US"/>
        </w:rPr>
        <w:t>SAVE</w:t>
      </w:r>
    </w:p>
    <w:p w14:paraId="461549AF">
      <w:pPr>
        <w:pStyle w:val="style0"/>
        <w:rPr>
          <w:lang w:val="en-US"/>
        </w:rPr>
      </w:pPr>
      <w:r>
        <w:rPr>
          <w:lang w:val="en-US"/>
        </w:rPr>
        <w:t>Prevent and deal with shots.</w:t>
      </w:r>
    </w:p>
    <w:p w14:paraId="1E1F6C6F">
      <w:pPr>
        <w:pStyle w:val="style0"/>
        <w:rPr>
          <w:lang w:val="en-US"/>
        </w:rPr>
      </w:pPr>
      <w:r>
        <w:rPr>
          <w:lang w:val="en-US"/>
        </w:rPr>
        <w:t>DEFEND</w:t>
      </w:r>
    </w:p>
    <w:p w14:paraId="C5FD187B">
      <w:pPr>
        <w:pStyle w:val="style0"/>
        <w:rPr>
          <w:lang w:val="en-US"/>
        </w:rPr>
      </w:pPr>
      <w:r>
        <w:rPr>
          <w:lang w:val="en-US"/>
        </w:rPr>
        <w:t>Protect the goal and organise the defensive unit.</w:t>
      </w:r>
    </w:p>
    <w:p w14:paraId="218E8D04">
      <w:pPr>
        <w:pStyle w:val="style0"/>
        <w:rPr>
          <w:lang w:val="en-US"/>
        </w:rPr>
      </w:pPr>
      <w:r>
        <w:rPr>
          <w:lang w:val="en-US"/>
        </w:rPr>
        <w:t>PLAY</w:t>
      </w:r>
    </w:p>
    <w:p w14:paraId="E4519ECE">
      <w:pPr>
        <w:pStyle w:val="style0"/>
        <w:rPr>
          <w:lang w:val="en-US"/>
        </w:rPr>
      </w:pPr>
      <w:r>
        <w:rPr>
          <w:lang w:val="en-US"/>
        </w:rPr>
        <w:t>Contribute to possession and build-up.</w:t>
      </w:r>
    </w:p>
    <w:p w14:paraId="FD806B42">
      <w:pPr>
        <w:pStyle w:val="style0"/>
        <w:rPr>
          <w:lang w:val="en-US"/>
        </w:rPr>
      </w:pPr>
      <w:r>
        <w:rPr>
          <w:lang w:val="en-US"/>
        </w:rPr>
        <w:t>READ</w:t>
      </w:r>
    </w:p>
    <w:p w14:paraId="1C851118">
      <w:pPr>
        <w:pStyle w:val="style0"/>
        <w:rPr>
          <w:lang w:val="en-US"/>
        </w:rPr>
      </w:pPr>
      <w:r>
        <w:rPr>
          <w:lang w:val="en-US"/>
        </w:rPr>
        <w:t>Anticipate situations.</w:t>
      </w:r>
    </w:p>
    <w:p w14:paraId="2DF466FD">
      <w:pPr>
        <w:pStyle w:val="style0"/>
        <w:rPr>
          <w:lang w:val="en-US"/>
        </w:rPr>
      </w:pPr>
      <w:r>
        <w:rPr>
          <w:lang w:val="en-US"/>
        </w:rPr>
        <w:t>COMMUNICATE</w:t>
      </w:r>
    </w:p>
    <w:p w14:paraId="2A99FE67">
      <w:pPr>
        <w:pStyle w:val="style0"/>
        <w:rPr>
          <w:lang w:val="en-US"/>
        </w:rPr>
      </w:pPr>
      <w:r>
        <w:rPr>
          <w:lang w:val="en-US"/>
        </w:rPr>
        <w:t>Provide clear information.</w:t>
      </w:r>
    </w:p>
    <w:p w14:paraId="292347DB">
      <w:pPr>
        <w:pStyle w:val="style0"/>
        <w:rPr>
          <w:lang w:val="en-US"/>
        </w:rPr>
      </w:pPr>
      <w:r>
        <w:rPr>
          <w:lang w:val="en-US"/>
        </w:rPr>
        <w:t>LEAD</w:t>
      </w:r>
    </w:p>
    <w:p w14:paraId="3D42142C">
      <w:pPr>
        <w:pStyle w:val="style0"/>
        <w:rPr>
          <w:lang w:val="en-US"/>
        </w:rPr>
      </w:pPr>
      <w:r>
        <w:rPr>
          <w:lang w:val="en-US"/>
        </w:rPr>
        <w:t>Take responsibility.</w:t>
      </w:r>
    </w:p>
    <w:p w14:paraId="A3AC2935">
      <w:pPr>
        <w:pStyle w:val="style0"/>
        <w:rPr>
          <w:lang w:val="en-US"/>
        </w:rPr>
      </w:pPr>
      <w:r>
        <w:rPr>
          <w:lang w:val="en-US"/>
        </w:rPr>
        <w:t>RESPOND</w:t>
      </w:r>
    </w:p>
    <w:p w14:paraId="07F7F7B5">
      <w:pPr>
        <w:pStyle w:val="style0"/>
        <w:rPr>
          <w:lang w:val="en-US"/>
        </w:rPr>
      </w:pPr>
      <w:r>
        <w:rPr>
          <w:lang w:val="en-US"/>
        </w:rPr>
        <w:t>Recover positively from mistakes.</w:t>
      </w:r>
    </w:p>
    <w:p w14:paraId="28C117EA">
      <w:pPr>
        <w:pStyle w:val="style0"/>
        <w:rPr>
          <w:b/>
          <w:bCs/>
          <w:lang w:val="en-US"/>
        </w:rPr>
      </w:pPr>
      <w:r>
        <w:rPr>
          <w:b/>
          <w:bCs/>
          <w:lang w:val="en-US"/>
        </w:rPr>
        <w:t>OUR GOALKEEPER PROMISE</w:t>
      </w:r>
    </w:p>
    <w:p w14:paraId="5603254C">
      <w:pPr>
        <w:pStyle w:val="style0"/>
        <w:rPr>
          <w:lang w:val="en-US"/>
        </w:rPr>
      </w:pPr>
      <w:r>
        <w:rPr>
          <w:lang w:val="en-US"/>
        </w:rPr>
        <w:t>At Sporting Pearls, we will develop goalkeepers not merely to stop goals, but to understand the game, influence the game and lead within the game.</w:t>
      </w:r>
    </w:p>
    <w:p w14:paraId="0D98A60D">
      <w:pPr>
        <w:pStyle w:val="style0"/>
        <w:rPr>
          <w:lang w:val="en-US"/>
        </w:rPr>
      </w:pPr>
      <w:r>
        <w:rPr>
          <w:lang w:val="en-US"/>
        </w:rPr>
        <w:t>🧤 SAVE. THINK. PLAY. LEAD.</w:t>
      </w:r>
    </w:p>
    <w:p w14:paraId="BC742E0D">
      <w:pPr>
        <w:pStyle w:val="style0"/>
        <w:rPr>
          <w:lang w:val="en-US"/>
        </w:rPr>
      </w:pPr>
      <w:r>
        <w:rPr>
          <w:lang w:val="en-US"/>
        </w:rPr>
        <w:t>[ JOIN THE GOALKEEPER PROGRAMME ]</w:t>
      </w:r>
    </w:p>
    <w:p w14:paraId="A70C8E2F">
      <w:pPr>
        <w:pStyle w:val="style0"/>
        <w:rPr>
          <w:lang w:val="en-US"/>
        </w:rPr>
      </w:pPr>
      <w:r>
        <w:rPr>
          <w:lang w:val="en-US"/>
        </w:rPr>
        <w:t>[ APPLY FOR A TRIAL ]</w:t>
      </w:r>
    </w:p>
    <w:p w14:paraId="59C3DCC5">
      <w:pPr>
        <w:pStyle w:val="style0"/>
        <w:rPr>
          <w:lang w:val="en-US"/>
        </w:rPr>
      </w:pPr>
      <w:r>
        <w:rPr>
          <w:lang w:val="en-US"/>
        </w:rPr>
        <w:t>[ CONTACT THE TECHNICAL DEPARTMENT ]</w:t>
      </w:r>
    </w:p>
    <w:p w14:paraId="84E26EDB">
      <w:pPr>
        <w:pStyle w:val="style0"/>
        <w:rPr>
          <w:lang w:val="en-US"/>
        </w:rPr>
      </w:pPr>
      <w:r>
        <w:rPr>
          <w:lang w:val="en-US"/>
        </w:rPr>
        <w:t>Website URL</w:t>
      </w:r>
    </w:p>
    <w:p w14:paraId="96AADBDE">
      <w:pPr>
        <w:pStyle w:val="style0"/>
        <w:rPr>
          <w:lang w:val="en-US"/>
        </w:rPr>
      </w:pPr>
      <w:r>
        <w:rPr>
          <w:lang w:val="en-US"/>
        </w:rPr>
        <w:t>/academy/goalkeeper-development/</w:t>
      </w:r>
    </w:p>
    <w:p w14:paraId="EA21DAE5">
      <w:pPr>
        <w:pStyle w:val="style0"/>
        <w:rPr>
          <w:lang w:val="en-US"/>
        </w:rPr>
      </w:pPr>
      <w:r>
        <w:rPr>
          <w:lang w:val="en-US"/>
        </w:rPr>
        <w:t>SEO Title</w:t>
      </w:r>
    </w:p>
    <w:p w14:paraId="267D37D6">
      <w:pPr>
        <w:pStyle w:val="style0"/>
        <w:rPr>
          <w:lang w:val="en-US"/>
        </w:rPr>
      </w:pPr>
      <w:r>
        <w:rPr>
          <w:lang w:val="en-US"/>
        </w:rPr>
        <w:t>Goalkeeper Development | Sporting Pearls Football Academy</w:t>
      </w:r>
    </w:p>
    <w:p w14:paraId="DC457070">
      <w:pPr>
        <w:pStyle w:val="style0"/>
        <w:rPr/>
      </w:pPr>
    </w:p>
    <w:p w14:paraId="42F6DC2E">
      <w:pPr>
        <w:pStyle w:val="style0"/>
        <w:rPr>
          <w:color w:val="000080"/>
          <w:sz w:val="28"/>
          <w:szCs w:val="28"/>
          <w:lang w:val="en-US"/>
        </w:rPr>
      </w:pPr>
    </w:p>
    <w:p w14:paraId="BDD3CF5E">
      <w:pPr>
        <w:pStyle w:val="style0"/>
        <w:rPr>
          <w:lang w:val="en-US"/>
        </w:rPr>
      </w:pPr>
    </w:p>
    <w:p w14:paraId="29A1121A">
      <w:pPr>
        <w:pStyle w:val="style0"/>
        <w:rPr>
          <w:lang w:val="en-US"/>
        </w:rPr>
      </w:pPr>
    </w:p>
    <w:p w14:paraId="E003D2A0">
      <w:pPr>
        <w:pStyle w:val="style0"/>
        <w:rPr>
          <w:lang w:val="en-US"/>
        </w:rPr>
      </w:pPr>
    </w:p>
    <w:p w14:paraId="EBDFC790">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15E8DA97"/>
    <w:lvl w:ilvl="0" w:tplc="0409000F">
      <w:start w:val="5"/>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nsid w:val="00000001"/>
    <w:multiLevelType w:val="hybridMultilevel"/>
    <w:tmpl w:val="000000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9582E55E"/>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000000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000000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000000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000000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000000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000000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000000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000000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000000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000000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000000E"/>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0000010"/>
    <w:multiLevelType w:val="hybridMultilevel"/>
    <w:tmpl w:val="000000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0000011"/>
    <w:multiLevelType w:val="hybridMultilevel"/>
    <w:tmpl w:val="00000000"/>
    <w:lvl w:ilvl="0" w:tplc="04090003">
      <w:start w:val="1"/>
      <w:numFmt w:val="bullet"/>
      <w:lvlText w:val="o"/>
      <w:lvlJc w:val="left"/>
      <w:pPr>
        <w:ind w:left="720" w:hanging="360"/>
      </w:pPr>
      <w:rPr>
        <w:rFonts w:ascii="Courier New" w:cs="Courier New" w:hAnsi="Courier New"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000001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0000001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000001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0000001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00000016"/>
    <w:multiLevelType w:val="hybridMultilevel"/>
    <w:tmpl w:val="91755F3A"/>
    <w:lvl w:ilvl="0" w:tplc="0409000F">
      <w:start w:val="8"/>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3">
    <w:nsid w:val="00000017"/>
    <w:multiLevelType w:val="hybridMultilevel"/>
    <w:tmpl w:val="B28B8CDF"/>
    <w:lvl w:ilvl="0" w:tplc="0409000F">
      <w:start w:val="7"/>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4">
    <w:nsid w:val="00000018"/>
    <w:multiLevelType w:val="hybridMultilevel"/>
    <w:tmpl w:val="347106AF"/>
    <w:lvl w:ilvl="0" w:tplc="0409000F">
      <w:start w:val="5"/>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5">
    <w:nsid w:val="0000001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0000001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0000001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0000001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0000001D"/>
    <w:multiLevelType w:val="hybridMultilevel"/>
    <w:tmpl w:val="000000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0000001E"/>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0000001F"/>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0000002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0000002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0000002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0000002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0000002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0000002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0000002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0000002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0000002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0000002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0000002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0000002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0000002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0000002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0000002E"/>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0000002F"/>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00000030"/>
    <w:multiLevelType w:val="hybridMultilevel"/>
    <w:tmpl w:val="671C9659"/>
    <w:lvl w:ilvl="0" w:tplc="0409000F">
      <w:start w:val="6"/>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3"/>
  </w:num>
  <w:num w:numId="2">
    <w:abstractNumId w:val="0"/>
  </w:num>
  <w:num w:numId="3">
    <w:abstractNumId w:val="1"/>
  </w:num>
  <w:num w:numId="4">
    <w:abstractNumId w:val="2"/>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2"/>
  </w:num>
  <w:num w:numId="25">
    <w:abstractNumId w:val="23"/>
  </w:num>
  <w:num w:numId="26">
    <w:abstractNumId w:val="23"/>
  </w:num>
  <w:num w:numId="27">
    <w:abstractNumId w:val="24"/>
  </w:num>
  <w:num w:numId="28">
    <w:abstractNumId w:val="24"/>
  </w:num>
  <w:num w:numId="29">
    <w:abstractNumId w:val="25"/>
  </w:num>
  <w:num w:numId="30">
    <w:abstractNumId w:val="26"/>
  </w:num>
  <w:num w:numId="31">
    <w:abstractNumId w:val="27"/>
  </w:num>
  <w:num w:numId="32">
    <w:abstractNumId w:val="28"/>
  </w:num>
  <w:num w:numId="33">
    <w:abstractNumId w:val="29"/>
  </w:num>
  <w:num w:numId="34">
    <w:abstractNumId w:val="30"/>
  </w:num>
  <w:num w:numId="35">
    <w:abstractNumId w:val="31"/>
  </w:num>
  <w:num w:numId="36">
    <w:abstractNumId w:val="32"/>
  </w:num>
  <w:num w:numId="37">
    <w:abstractNumId w:val="33"/>
  </w:num>
  <w:num w:numId="38">
    <w:abstractNumId w:val="34"/>
  </w:num>
  <w:num w:numId="39">
    <w:abstractNumId w:val="35"/>
  </w:num>
  <w:num w:numId="40">
    <w:abstractNumId w:val="36"/>
  </w:num>
  <w:num w:numId="41">
    <w:abstractNumId w:val="37"/>
  </w:num>
  <w:num w:numId="42">
    <w:abstractNumId w:val="38"/>
  </w:num>
  <w:num w:numId="43">
    <w:abstractNumId w:val="39"/>
  </w:num>
  <w:num w:numId="44">
    <w:abstractNumId w:val="40"/>
  </w:num>
  <w:num w:numId="45">
    <w:abstractNumId w:val="41"/>
  </w:num>
  <w:num w:numId="46">
    <w:abstractNumId w:val="42"/>
  </w:num>
  <w:num w:numId="47">
    <w:abstractNumId w:val="43"/>
  </w:num>
  <w:num w:numId="48">
    <w:abstractNumId w:val="44"/>
  </w:num>
  <w:num w:numId="49">
    <w:abstractNumId w:val="45"/>
  </w:num>
  <w:num w:numId="50">
    <w:abstractNumId w:val="46"/>
  </w:num>
  <w:num w:numId="51">
    <w:abstractNumId w:val="47"/>
  </w:num>
  <w:num w:numId="52">
    <w:abstractNumId w:val="48"/>
  </w:num>
  <w:num w:numId="53">
    <w:abstractNumId w:val="48"/>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10322</Words>
  <Characters>64414</Characters>
  <Application>WPS Office</Application>
  <Paragraphs>2272</Paragraphs>
  <CharactersWithSpaces>72610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2026-08-23T00:41:21Z</dcterms:created>
  <dc:creator>2510DRA23G</dc:creator>
  <lastModifiedBy>2510DRA23G</lastModifiedBy>
  <dcterms:modified xsi:type="dcterms:W3CDTF">2026-08-23T17:33:46Z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d29c6442788d4b6c8689f89312b5bc5b_23</vt:lpwstr>
  </property>
</Properties>
</file>